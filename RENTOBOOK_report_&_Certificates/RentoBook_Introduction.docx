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FA8E5" w14:textId="77777777" w:rsidR="00407770" w:rsidRDefault="00407770" w:rsidP="00407770">
      <w:pPr>
        <w:pStyle w:val="Heading1"/>
        <w:numPr>
          <w:ilvl w:val="0"/>
          <w:numId w:val="6"/>
        </w:numPr>
      </w:pPr>
      <w:r>
        <w:rPr>
          <w:i w:val="0"/>
          <w:iCs w:val="0"/>
          <w:sz w:val="28"/>
          <w:u w:val="none"/>
        </w:rPr>
        <w:t>INTRODUCTION TO PROJECT</w:t>
      </w:r>
    </w:p>
    <w:p w14:paraId="64CF20D2" w14:textId="77777777" w:rsidR="00407770" w:rsidRDefault="00407770" w:rsidP="00407770">
      <w:pPr>
        <w:jc w:val="both"/>
        <w:rPr>
          <w:sz w:val="20"/>
          <w:lang w:val="en-IN"/>
        </w:rPr>
      </w:pPr>
      <w:r>
        <w:rPr>
          <w:noProof/>
          <w:lang w:val="en-IN" w:eastAsia="en-IN"/>
        </w:rPr>
        <mc:AlternateContent>
          <mc:Choice Requires="wps">
            <w:drawing>
              <wp:anchor distT="4294967295" distB="4294967295" distL="114300" distR="114300" simplePos="0" relativeHeight="251654144" behindDoc="0" locked="0" layoutInCell="1" allowOverlap="1" wp14:anchorId="36331E81" wp14:editId="6225FF0C">
                <wp:simplePos x="0" y="0"/>
                <wp:positionH relativeFrom="column">
                  <wp:posOffset>228600</wp:posOffset>
                </wp:positionH>
                <wp:positionV relativeFrom="paragraph">
                  <wp:posOffset>24129</wp:posOffset>
                </wp:positionV>
                <wp:extent cx="5257800" cy="0"/>
                <wp:effectExtent l="38100" t="38100" r="57150" b="57150"/>
                <wp:wrapNone/>
                <wp:docPr id="2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495FD5" id="Straight Connector 13"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" strokeweight="1.59mm">
                <v:stroke joinstyle="miter" endcap="square"/>
              </v:line>
            </w:pict>
          </mc:Fallback>
        </mc:AlternateContent>
      </w:r>
    </w:p>
    <w:p w14:paraId="792B0B00" w14:textId="77777777" w:rsidR="00407770" w:rsidRDefault="00407770" w:rsidP="00407770">
      <w:pPr>
        <w:shd w:val="clear" w:color="auto" w:fill="FFFFFF"/>
        <w:spacing w:line="360" w:lineRule="auto"/>
        <w:jc w:val="both"/>
      </w:pPr>
    </w:p>
    <w:p w14:paraId="23120DA1" w14:textId="5EF946C8" w:rsidR="00407770" w:rsidRDefault="00407770" w:rsidP="00A529AE">
      <w:pPr>
        <w:shd w:val="clear" w:color="auto" w:fill="FFFFFF"/>
        <w:spacing w:line="360" w:lineRule="auto"/>
        <w:jc w:val="both"/>
      </w:pPr>
      <w:r>
        <w:tab/>
      </w:r>
      <w:r>
        <w:tab/>
      </w:r>
      <w:r w:rsidR="00444D41">
        <w:t>‘</w:t>
      </w:r>
      <w:r w:rsidR="00ED4550">
        <w:t>Rento-Book application</w:t>
      </w:r>
      <w:r w:rsidR="00444D41">
        <w:t>’</w:t>
      </w:r>
      <w:r w:rsidR="00ED4550">
        <w:t xml:space="preserve"> </w:t>
      </w:r>
      <w:r w:rsidR="00ED4550" w:rsidRPr="00ED4550">
        <w:t>aims to streamline library operations, enhance user experience, and promote efficient access to resources for patrons.</w:t>
      </w:r>
      <w:r w:rsidR="00444D41">
        <w:t xml:space="preserve"> </w:t>
      </w:r>
      <w:r w:rsidR="00ED4550" w:rsidRPr="00ED4550">
        <w:t>Automating the whole process for a physical library is our main aim which will solve all the problems on maintaining records physically on to the book.</w:t>
      </w:r>
      <w:r w:rsidR="00444D41">
        <w:t xml:space="preserve"> A</w:t>
      </w:r>
      <w:r w:rsidR="00ED4550" w:rsidRPr="00ED4550">
        <w:t>dditionally</w:t>
      </w:r>
      <w:r w:rsidR="00444D41">
        <w:t xml:space="preserve">, </w:t>
      </w:r>
      <w:r w:rsidR="007E4C47">
        <w:t>our application</w:t>
      </w:r>
      <w:r w:rsidR="00ED4550" w:rsidRPr="00ED4550">
        <w:t xml:space="preserve"> provide functionality to view events along with the details of the events taking place.</w:t>
      </w:r>
    </w:p>
    <w:p w14:paraId="684F95EB" w14:textId="4786D4CB" w:rsidR="00767B36" w:rsidRPr="00465FCA" w:rsidRDefault="008A6B8D" w:rsidP="00A529AE">
      <w:pPr>
        <w:shd w:val="clear" w:color="auto" w:fill="FFFFFF"/>
        <w:spacing w:line="360" w:lineRule="auto"/>
        <w:jc w:val="both"/>
        <w:rPr>
          <w:rFonts w:eastAsia="Arial Unicode MS"/>
          <w:b/>
          <w:bCs/>
          <w:color w:val="000000"/>
        </w:rPr>
      </w:pPr>
      <w:r>
        <w:rPr>
          <w:rFonts w:eastAsia="Arial Unicode MS"/>
          <w:color w:val="000000"/>
          <w:sz w:val="22"/>
          <w:szCs w:val="22"/>
        </w:rPr>
        <w:t xml:space="preserve">                          </w:t>
      </w:r>
      <w:r w:rsidRPr="00465FCA">
        <w:rPr>
          <w:rFonts w:eastAsia="Arial Unicode MS"/>
          <w:color w:val="000000"/>
        </w:rPr>
        <w:t>A Rento-Book Application is a software application that simplifies and automates the operations of libraries. It is a complete system for managing library duties such as purchases, member management, monitoring, storing, and circulation. The primary objective of an Application is to properly organize and manage the resources available in a library, making it easier for librarians to conduct everyday operations and create a user-friendly experience for users</w:t>
      </w:r>
      <w:r w:rsidRPr="00465FCA">
        <w:rPr>
          <w:rFonts w:eastAsia="Arial Unicode MS"/>
          <w:b/>
          <w:bCs/>
          <w:color w:val="000000"/>
        </w:rPr>
        <w:t>.</w:t>
      </w:r>
    </w:p>
    <w:p w14:paraId="78D57CF1" w14:textId="46CDB15B" w:rsidR="006D373F" w:rsidRDefault="006D373F" w:rsidP="00A529AE">
      <w:pPr>
        <w:shd w:val="clear" w:color="auto" w:fill="FFFFFF"/>
        <w:spacing w:line="360" w:lineRule="auto"/>
        <w:jc w:val="both"/>
        <w:rPr>
          <w:rFonts w:eastAsia="Arial Unicode MS"/>
          <w:color w:val="000000"/>
        </w:rPr>
      </w:pPr>
      <w:r w:rsidRPr="00465FCA">
        <w:rPr>
          <w:rFonts w:eastAsia="Arial Unicode MS"/>
          <w:color w:val="000000"/>
        </w:rPr>
        <w:t xml:space="preserve">                          </w:t>
      </w:r>
      <w:r w:rsidR="002829A5" w:rsidRPr="00465FCA">
        <w:rPr>
          <w:rFonts w:eastAsia="Arial Unicode MS"/>
          <w:color w:val="000000"/>
        </w:rPr>
        <w:t>Conventional libraries are having difficulty integrating various formats, including multimedia and e-resources, because of outdated management systems. Inefficient cataloguing, resource tracking bottlenecks, and a lack of analytics tools hinder librarians from optimizing collections and improving user experiences. To close the gap, libraries require a modern library management system with an intuitive interface, effective cataloguing, and analytics capabilities to resurrect libraries as vibrant centres of knowledge and community involvement in the digital era.</w:t>
      </w:r>
    </w:p>
    <w:p w14:paraId="7C351BA1" w14:textId="77777777" w:rsidR="000E7040" w:rsidRDefault="000E7040" w:rsidP="00A529AE">
      <w:pPr>
        <w:shd w:val="clear" w:color="auto" w:fill="FFFFFF"/>
        <w:spacing w:line="360" w:lineRule="auto"/>
        <w:jc w:val="both"/>
        <w:rPr>
          <w:rFonts w:eastAsia="Arial Unicode MS"/>
          <w:color w:val="000000"/>
        </w:rPr>
      </w:pPr>
    </w:p>
    <w:p w14:paraId="5ACB820C" w14:textId="77777777" w:rsidR="000E7040" w:rsidRDefault="000E7040" w:rsidP="00A529AE">
      <w:pPr>
        <w:shd w:val="clear" w:color="auto" w:fill="FFFFFF"/>
        <w:spacing w:line="360" w:lineRule="auto"/>
        <w:jc w:val="both"/>
        <w:rPr>
          <w:rFonts w:eastAsia="Arial Unicode MS"/>
          <w:color w:val="000000"/>
        </w:rPr>
      </w:pPr>
    </w:p>
    <w:p w14:paraId="3DBAE06A" w14:textId="77777777" w:rsidR="000E7040" w:rsidRDefault="000E7040" w:rsidP="00A529AE">
      <w:pPr>
        <w:shd w:val="clear" w:color="auto" w:fill="FFFFFF"/>
        <w:spacing w:line="360" w:lineRule="auto"/>
        <w:jc w:val="both"/>
        <w:rPr>
          <w:rFonts w:eastAsia="Arial Unicode MS"/>
          <w:color w:val="000000"/>
        </w:rPr>
      </w:pPr>
    </w:p>
    <w:p w14:paraId="350AADB9" w14:textId="17EE1255" w:rsidR="00465FCA" w:rsidRPr="000E7040" w:rsidRDefault="00465FCA" w:rsidP="00465FCA">
      <w:pPr>
        <w:pStyle w:val="Heading1"/>
        <w:rPr>
          <w:rFonts w:eastAsia="Arial Unicode MS"/>
          <w:i w:val="0"/>
          <w:iCs w:val="0"/>
        </w:rPr>
      </w:pPr>
      <w:r w:rsidRPr="000E7040">
        <w:rPr>
          <w:rFonts w:eastAsia="Arial Unicode MS"/>
          <w:i w:val="0"/>
          <w:iCs w:val="0"/>
        </w:rPr>
        <w:t>Solution:</w:t>
      </w:r>
    </w:p>
    <w:p w14:paraId="344E10D2" w14:textId="4C0E1927" w:rsidR="00465FCA" w:rsidRPr="000E7040" w:rsidRDefault="000E7040" w:rsidP="00465FCA">
      <w:pPr>
        <w:rPr>
          <w:rFonts w:eastAsia="Arial Unicode MS"/>
        </w:rPr>
      </w:pPr>
      <w:r w:rsidRPr="000E7040">
        <w:rPr>
          <w:rFonts w:eastAsia="Arial Unicode MS"/>
        </w:rPr>
        <w:t xml:space="preserve">To solve the traditional issue we are building a </w:t>
      </w:r>
      <w:r w:rsidRPr="000E7040">
        <w:rPr>
          <w:rFonts w:eastAsia="Arial Unicode MS"/>
          <w:b/>
          <w:bCs/>
        </w:rPr>
        <w:t>Web development </w:t>
      </w:r>
      <w:r w:rsidRPr="000E7040">
        <w:rPr>
          <w:rFonts w:eastAsia="Arial Unicode MS"/>
        </w:rPr>
        <w:t>project of library management system using </w:t>
      </w:r>
      <w:r w:rsidRPr="000E7040">
        <w:rPr>
          <w:rFonts w:eastAsia="Arial Unicode MS"/>
          <w:b/>
          <w:bCs/>
        </w:rPr>
        <w:t>Html </w:t>
      </w:r>
      <w:r w:rsidRPr="000E7040">
        <w:rPr>
          <w:rFonts w:eastAsia="Arial Unicode MS"/>
        </w:rPr>
        <w:t>,</w:t>
      </w:r>
      <w:r w:rsidRPr="000E7040">
        <w:rPr>
          <w:rFonts w:eastAsia="Arial Unicode MS"/>
          <w:b/>
          <w:bCs/>
        </w:rPr>
        <w:t> Bootstrap</w:t>
      </w:r>
      <w:r w:rsidRPr="000E7040">
        <w:rPr>
          <w:rFonts w:eastAsia="Arial Unicode MS"/>
        </w:rPr>
        <w:t> , </w:t>
      </w:r>
      <w:r>
        <w:rPr>
          <w:rFonts w:eastAsia="Arial Unicode MS"/>
          <w:b/>
          <w:bCs/>
        </w:rPr>
        <w:t>Java</w:t>
      </w:r>
      <w:r w:rsidRPr="000E7040">
        <w:rPr>
          <w:rFonts w:eastAsia="Arial Unicode MS"/>
          <w:b/>
          <w:bCs/>
        </w:rPr>
        <w:t> </w:t>
      </w:r>
      <w:r w:rsidRPr="000E7040">
        <w:rPr>
          <w:rFonts w:eastAsia="Arial Unicode MS"/>
        </w:rPr>
        <w:t>and </w:t>
      </w:r>
      <w:r w:rsidRPr="000E7040">
        <w:rPr>
          <w:rFonts w:eastAsia="Arial Unicode MS"/>
          <w:b/>
          <w:bCs/>
        </w:rPr>
        <w:t>MYSQL </w:t>
      </w:r>
      <w:r w:rsidRPr="000E7040">
        <w:rPr>
          <w:rFonts w:eastAsia="Arial Unicode MS"/>
        </w:rPr>
        <w:t>in which we will be providing User-friendly interface for easy navigation , Efficient book search functionality , seamless book issuance and return policy , automated tracking of library activities, Regular maintenance of book availability records and Secure login and access control managed by the admin.</w:t>
      </w:r>
    </w:p>
    <w:p w14:paraId="06A1B1C2" w14:textId="77777777" w:rsidR="00407770" w:rsidRPr="000E7040" w:rsidRDefault="00407770" w:rsidP="00407770">
      <w:pPr>
        <w:ind w:left="360"/>
        <w:rPr>
          <w:rFonts w:ascii="Arial" w:eastAsia="Arial Unicode MS" w:hAnsi="Arial" w:cs="Arial Unicode MS"/>
          <w:b/>
          <w:bCs/>
          <w:color w:val="000000"/>
        </w:rPr>
      </w:pPr>
    </w:p>
    <w:p w14:paraId="042D11E8" w14:textId="77777777" w:rsidR="00407770" w:rsidRDefault="00407770" w:rsidP="00407770">
      <w:pPr>
        <w:ind w:left="360"/>
        <w:rPr>
          <w:rFonts w:ascii="Arial" w:eastAsia="Arial Unicode MS" w:hAnsi="Arial" w:cs="Arial Unicode MS"/>
          <w:b/>
          <w:bCs/>
          <w:color w:val="000000"/>
          <w:sz w:val="22"/>
          <w:szCs w:val="22"/>
        </w:rPr>
      </w:pPr>
    </w:p>
    <w:p w14:paraId="5014AE1F" w14:textId="77777777" w:rsidR="00407770" w:rsidRDefault="00407770" w:rsidP="00407770">
      <w:pPr>
        <w:ind w:left="360"/>
        <w:rPr>
          <w:rFonts w:ascii="Arial" w:eastAsia="Arial Unicode MS" w:hAnsi="Arial" w:cs="Arial Unicode MS"/>
          <w:b/>
          <w:bCs/>
          <w:color w:val="000000"/>
          <w:sz w:val="22"/>
          <w:szCs w:val="22"/>
        </w:rPr>
      </w:pPr>
    </w:p>
    <w:p w14:paraId="4468C7FC" w14:textId="77777777" w:rsidR="00407770" w:rsidRDefault="00407770" w:rsidP="00407770">
      <w:pPr>
        <w:ind w:left="360"/>
        <w:rPr>
          <w:rFonts w:ascii="Arial" w:eastAsia="Arial Unicode MS" w:hAnsi="Arial" w:cs="Arial Unicode MS"/>
          <w:b/>
          <w:bCs/>
          <w:color w:val="000000"/>
          <w:sz w:val="22"/>
          <w:szCs w:val="22"/>
        </w:rPr>
      </w:pPr>
    </w:p>
    <w:p w14:paraId="02CCD788" w14:textId="77777777" w:rsidR="00407770" w:rsidRDefault="00407770" w:rsidP="00407770">
      <w:r>
        <w:rPr>
          <w:b/>
          <w:bCs/>
          <w:sz w:val="28"/>
        </w:rPr>
        <w:lastRenderedPageBreak/>
        <w:t>2.REQUIREMENTS</w:t>
      </w:r>
    </w:p>
    <w:p w14:paraId="07752CBD" w14:textId="12C27898" w:rsidR="00407770" w:rsidRPr="00BB0AC5" w:rsidRDefault="00407770" w:rsidP="00407770">
      <w:pPr>
        <w:ind w:left="360"/>
        <w:jc w:val="both"/>
        <w:rPr>
          <w:b/>
          <w:bCs/>
          <w:sz w:val="20"/>
          <w:lang w:val="en-IN"/>
        </w:rPr>
      </w:pPr>
      <w:r>
        <w:rPr>
          <w:noProof/>
          <w:lang w:val="en-IN" w:eastAsia="en-IN"/>
        </w:rPr>
        <mc:AlternateContent>
          <mc:Choice Requires="wps">
            <w:drawing>
              <wp:anchor distT="4294967295" distB="4294967295" distL="114300" distR="114300" simplePos="0" relativeHeight="251653120" behindDoc="0" locked="0" layoutInCell="1" allowOverlap="1" wp14:anchorId="66B65470" wp14:editId="12D06CEC">
                <wp:simplePos x="0" y="0"/>
                <wp:positionH relativeFrom="column">
                  <wp:posOffset>-8890</wp:posOffset>
                </wp:positionH>
                <wp:positionV relativeFrom="paragraph">
                  <wp:posOffset>24129</wp:posOffset>
                </wp:positionV>
                <wp:extent cx="5257800" cy="0"/>
                <wp:effectExtent l="38100" t="38100" r="57150" b="57150"/>
                <wp:wrapNone/>
                <wp:docPr id="2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AA98CA" id="Straight Connector 11"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" strokeweight="1.59mm">
                <v:stroke joinstyle="miter" endcap="square"/>
              </v:line>
            </w:pict>
          </mc:Fallback>
        </mc:AlternateContent>
      </w:r>
    </w:p>
    <w:p w14:paraId="35420835" w14:textId="369F9C60" w:rsidR="00407770" w:rsidRDefault="00407770" w:rsidP="00407770">
      <w:pPr>
        <w:jc w:val="both"/>
      </w:pPr>
      <w:r>
        <w:rPr>
          <w:b/>
          <w:bCs/>
        </w:rPr>
        <w:t>2.1 FUNCTIONAL REQUIREMENTS</w:t>
      </w:r>
    </w:p>
    <w:p w14:paraId="380D88C0" w14:textId="4F371A34" w:rsidR="00317F29" w:rsidRDefault="00317F29" w:rsidP="00407770">
      <w:pPr>
        <w:spacing w:line="360" w:lineRule="auto"/>
        <w:rPr>
          <w:b/>
        </w:rPr>
      </w:pPr>
    </w:p>
    <w:p w14:paraId="1F4B78E0" w14:textId="6A2738B5" w:rsidR="00317F29" w:rsidRDefault="001627BE" w:rsidP="00407770">
      <w:pPr>
        <w:spacing w:line="360" w:lineRule="auto"/>
        <w:rPr>
          <w:b/>
        </w:rPr>
      </w:pPr>
      <w:r>
        <w:rPr>
          <w:b/>
          <w:noProof/>
          <w14:ligatures w14:val="standardContextual"/>
        </w:rPr>
        <mc:AlternateContent>
          <mc:Choice Requires="wps">
            <w:drawing>
              <wp:anchor distT="0" distB="0" distL="114300" distR="114300" simplePos="0" relativeHeight="251656192" behindDoc="0" locked="0" layoutInCell="1" allowOverlap="1" wp14:anchorId="35CF1E61" wp14:editId="7FDB6231">
                <wp:simplePos x="0" y="0"/>
                <wp:positionH relativeFrom="column">
                  <wp:posOffset>2470150</wp:posOffset>
                </wp:positionH>
                <wp:positionV relativeFrom="paragraph">
                  <wp:posOffset>7620</wp:posOffset>
                </wp:positionV>
                <wp:extent cx="1460500" cy="400050"/>
                <wp:effectExtent l="0" t="0" r="25400" b="19050"/>
                <wp:wrapNone/>
                <wp:docPr id="218114655" name="Oval 15"/>
                <wp:cNvGraphicFramePr/>
                <a:graphic xmlns:a="http://schemas.openxmlformats.org/drawingml/2006/main">
                  <a:graphicData uri="http://schemas.microsoft.com/office/word/2010/wordprocessingShape">
                    <wps:wsp>
                      <wps:cNvSpPr/>
                      <wps:spPr>
                        <a:xfrm>
                          <a:off x="0" y="0"/>
                          <a:ext cx="1460500" cy="4000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CD5CEE" w14:textId="1B9A81E2" w:rsidR="00317F29" w:rsidRPr="00317F29" w:rsidRDefault="00317F29" w:rsidP="00317F29">
                            <w:pPr>
                              <w:jc w:val="center"/>
                              <w:rPr>
                                <w:lang w:val="en-IN"/>
                              </w:rPr>
                            </w:pPr>
                            <w:r>
                              <w:rPr>
                                <w:lang w:val="en-IN"/>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CF1E61" id="Oval 15" o:spid="_x0000_s1026" style="position:absolute;margin-left:194.5pt;margin-top:.6pt;width:115pt;height:31.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" fillcolor="#4472c4 [3204]" strokecolor="#09101d [484]" strokeweight="1pt">
                <v:stroke joinstyle="miter"/>
                <v:textbox>
                  <w:txbxContent>
                    <w:p w14:paraId="42CD5CEE" w14:textId="1B9A81E2" w:rsidR="00317F29" w:rsidRPr="00317F29" w:rsidRDefault="00317F29" w:rsidP="00317F29">
                      <w:pPr>
                        <w:jc w:val="center"/>
                        <w:rPr>
                          <w:lang w:val="en-IN"/>
                        </w:rPr>
                      </w:pPr>
                      <w:r>
                        <w:rPr>
                          <w:lang w:val="en-IN"/>
                        </w:rPr>
                        <w:t>Registration</w:t>
                      </w:r>
                    </w:p>
                  </w:txbxContent>
                </v:textbox>
              </v:oval>
            </w:pict>
          </mc:Fallback>
        </mc:AlternateContent>
      </w:r>
    </w:p>
    <w:p w14:paraId="2BA56098" w14:textId="30432A53" w:rsidR="00317F29" w:rsidRDefault="001627BE" w:rsidP="00407770">
      <w:pPr>
        <w:spacing w:line="360" w:lineRule="auto"/>
        <w:rPr>
          <w:b/>
        </w:rPr>
      </w:pPr>
      <w:r>
        <w:rPr>
          <w:b/>
          <w:noProof/>
          <w14:ligatures w14:val="standardContextual"/>
        </w:rPr>
        <mc:AlternateContent>
          <mc:Choice Requires="wps">
            <w:drawing>
              <wp:anchor distT="0" distB="0" distL="114300" distR="114300" simplePos="0" relativeHeight="251662336" behindDoc="0" locked="0" layoutInCell="1" allowOverlap="1" wp14:anchorId="35C7098B" wp14:editId="693CD40E">
                <wp:simplePos x="0" y="0"/>
                <wp:positionH relativeFrom="column">
                  <wp:posOffset>958850</wp:posOffset>
                </wp:positionH>
                <wp:positionV relativeFrom="paragraph">
                  <wp:posOffset>24130</wp:posOffset>
                </wp:positionV>
                <wp:extent cx="1574800" cy="1066800"/>
                <wp:effectExtent l="0" t="0" r="25400" b="19050"/>
                <wp:wrapNone/>
                <wp:docPr id="772729252" name="Straight Connector 17"/>
                <wp:cNvGraphicFramePr/>
                <a:graphic xmlns:a="http://schemas.openxmlformats.org/drawingml/2006/main">
                  <a:graphicData uri="http://schemas.microsoft.com/office/word/2010/wordprocessingShape">
                    <wps:wsp>
                      <wps:cNvCnPr/>
                      <wps:spPr>
                        <a:xfrm flipV="1">
                          <a:off x="0" y="0"/>
                          <a:ext cx="157480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C2CE5F" id="Straight Connector 1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75.5pt,1.9pt" to="199.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" strokecolor="#4472c4 [3204]" strokeweight=".5pt">
                <v:stroke joinstyle="miter"/>
              </v:line>
            </w:pict>
          </mc:Fallback>
        </mc:AlternateContent>
      </w:r>
    </w:p>
    <w:p w14:paraId="3885E8D6" w14:textId="08F244F0" w:rsidR="00317F29" w:rsidRDefault="001627BE" w:rsidP="00407770">
      <w:pPr>
        <w:spacing w:line="360" w:lineRule="auto"/>
        <w:rPr>
          <w:b/>
        </w:rPr>
      </w:pPr>
      <w:r>
        <w:rPr>
          <w:b/>
          <w:noProof/>
          <w14:ligatures w14:val="standardContextual"/>
        </w:rPr>
        <mc:AlternateContent>
          <mc:Choice Requires="wps">
            <w:drawing>
              <wp:anchor distT="0" distB="0" distL="114300" distR="114300" simplePos="0" relativeHeight="251657216" behindDoc="0" locked="0" layoutInCell="1" allowOverlap="1" wp14:anchorId="644A39DD" wp14:editId="5644515B">
                <wp:simplePos x="0" y="0"/>
                <wp:positionH relativeFrom="column">
                  <wp:posOffset>3105150</wp:posOffset>
                </wp:positionH>
                <wp:positionV relativeFrom="paragraph">
                  <wp:posOffset>73660</wp:posOffset>
                </wp:positionV>
                <wp:extent cx="1460500" cy="400050"/>
                <wp:effectExtent l="0" t="0" r="25400" b="19050"/>
                <wp:wrapNone/>
                <wp:docPr id="1290979041" name="Oval 15"/>
                <wp:cNvGraphicFramePr/>
                <a:graphic xmlns:a="http://schemas.openxmlformats.org/drawingml/2006/main">
                  <a:graphicData uri="http://schemas.microsoft.com/office/word/2010/wordprocessingShape">
                    <wps:wsp>
                      <wps:cNvSpPr/>
                      <wps:spPr>
                        <a:xfrm>
                          <a:off x="0" y="0"/>
                          <a:ext cx="1460500" cy="4000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CC16A8" w14:textId="4C44AF3F" w:rsidR="00317F29" w:rsidRPr="00317F29" w:rsidRDefault="00317F29" w:rsidP="00317F29">
                            <w:pPr>
                              <w:jc w:val="center"/>
                              <w:rPr>
                                <w:lang w:val="en-IN"/>
                              </w:rPr>
                            </w:pPr>
                            <w:r>
                              <w:rPr>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4A39DD" id="_x0000_s1027" style="position:absolute;margin-left:244.5pt;margin-top:5.8pt;width:115pt;height:31.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" fillcolor="#4472c4 [3204]" strokecolor="#09101d [484]" strokeweight="1pt">
                <v:stroke joinstyle="miter"/>
                <v:textbox>
                  <w:txbxContent>
                    <w:p w14:paraId="63CC16A8" w14:textId="4C44AF3F" w:rsidR="00317F29" w:rsidRPr="00317F29" w:rsidRDefault="00317F29" w:rsidP="00317F29">
                      <w:pPr>
                        <w:jc w:val="center"/>
                        <w:rPr>
                          <w:lang w:val="en-IN"/>
                        </w:rPr>
                      </w:pPr>
                      <w:r>
                        <w:rPr>
                          <w:lang w:val="en-IN"/>
                        </w:rPr>
                        <w:t>Login</w:t>
                      </w:r>
                    </w:p>
                  </w:txbxContent>
                </v:textbox>
              </v:oval>
            </w:pict>
          </mc:Fallback>
        </mc:AlternateContent>
      </w:r>
    </w:p>
    <w:p w14:paraId="795D53D6" w14:textId="670E38DD" w:rsidR="00317F29" w:rsidRDefault="001627BE" w:rsidP="00407770">
      <w:pPr>
        <w:spacing w:line="360" w:lineRule="auto"/>
        <w:rPr>
          <w:b/>
        </w:rPr>
      </w:pPr>
      <w:r>
        <w:rPr>
          <w:b/>
          <w:noProof/>
          <w14:ligatures w14:val="standardContextual"/>
        </w:rPr>
        <mc:AlternateContent>
          <mc:Choice Requires="wps">
            <w:drawing>
              <wp:anchor distT="0" distB="0" distL="114300" distR="114300" simplePos="0" relativeHeight="251664384" behindDoc="0" locked="0" layoutInCell="1" allowOverlap="1" wp14:anchorId="4CB6EB9C" wp14:editId="04286FD8">
                <wp:simplePos x="0" y="0"/>
                <wp:positionH relativeFrom="column">
                  <wp:posOffset>990600</wp:posOffset>
                </wp:positionH>
                <wp:positionV relativeFrom="paragraph">
                  <wp:posOffset>565150</wp:posOffset>
                </wp:positionV>
                <wp:extent cx="1079500" cy="1282700"/>
                <wp:effectExtent l="0" t="0" r="25400" b="31750"/>
                <wp:wrapNone/>
                <wp:docPr id="870972617" name="Straight Connector 17"/>
                <wp:cNvGraphicFramePr/>
                <a:graphic xmlns:a="http://schemas.openxmlformats.org/drawingml/2006/main">
                  <a:graphicData uri="http://schemas.microsoft.com/office/word/2010/wordprocessingShape">
                    <wps:wsp>
                      <wps:cNvCnPr/>
                      <wps:spPr>
                        <a:xfrm flipH="1" flipV="1">
                          <a:off x="0" y="0"/>
                          <a:ext cx="1079500" cy="128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A567E" id="Straight Connector 1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44.5pt" to="163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" strokecolor="#4472c4 [3204]" strokeweight=".5pt">
                <v:stroke joinstyle="miter"/>
              </v:line>
            </w:pict>
          </mc:Fallback>
        </mc:AlternateContent>
      </w:r>
      <w:r>
        <w:rPr>
          <w:b/>
          <w:noProof/>
          <w14:ligatures w14:val="standardContextual"/>
        </w:rPr>
        <mc:AlternateContent>
          <mc:Choice Requires="wps">
            <w:drawing>
              <wp:anchor distT="0" distB="0" distL="114300" distR="114300" simplePos="0" relativeHeight="251666432" behindDoc="0" locked="0" layoutInCell="1" allowOverlap="1" wp14:anchorId="4680C2F8" wp14:editId="260B9DA7">
                <wp:simplePos x="0" y="0"/>
                <wp:positionH relativeFrom="column">
                  <wp:posOffset>996950</wp:posOffset>
                </wp:positionH>
                <wp:positionV relativeFrom="paragraph">
                  <wp:posOffset>571500</wp:posOffset>
                </wp:positionV>
                <wp:extent cx="2647950" cy="101600"/>
                <wp:effectExtent l="0" t="0" r="19050" b="31750"/>
                <wp:wrapNone/>
                <wp:docPr id="368793306" name="Straight Connector 17"/>
                <wp:cNvGraphicFramePr/>
                <a:graphic xmlns:a="http://schemas.openxmlformats.org/drawingml/2006/main">
                  <a:graphicData uri="http://schemas.microsoft.com/office/word/2010/wordprocessingShape">
                    <wps:wsp>
                      <wps:cNvCnPr/>
                      <wps:spPr>
                        <a:xfrm>
                          <a:off x="0" y="0"/>
                          <a:ext cx="264795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8C235"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45pt" to="28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" strokecolor="#4472c4 [3204]" strokeweight=".5pt">
                <v:stroke joinstyle="miter"/>
              </v:line>
            </w:pict>
          </mc:Fallback>
        </mc:AlternateContent>
      </w:r>
      <w:r>
        <w:rPr>
          <w:b/>
          <w:noProof/>
          <w14:ligatures w14:val="standardContextual"/>
        </w:rPr>
        <mc:AlternateContent>
          <mc:Choice Requires="wps">
            <w:drawing>
              <wp:anchor distT="0" distB="0" distL="114300" distR="114300" simplePos="0" relativeHeight="251665408" behindDoc="0" locked="0" layoutInCell="1" allowOverlap="1" wp14:anchorId="20738400" wp14:editId="765F46CE">
                <wp:simplePos x="0" y="0"/>
                <wp:positionH relativeFrom="column">
                  <wp:posOffset>958850</wp:posOffset>
                </wp:positionH>
                <wp:positionV relativeFrom="paragraph">
                  <wp:posOffset>552450</wp:posOffset>
                </wp:positionV>
                <wp:extent cx="1714500" cy="736600"/>
                <wp:effectExtent l="0" t="0" r="19050" b="25400"/>
                <wp:wrapNone/>
                <wp:docPr id="1366743049" name="Straight Connector 17"/>
                <wp:cNvGraphicFramePr/>
                <a:graphic xmlns:a="http://schemas.openxmlformats.org/drawingml/2006/main">
                  <a:graphicData uri="http://schemas.microsoft.com/office/word/2010/wordprocessingShape">
                    <wps:wsp>
                      <wps:cNvCnPr/>
                      <wps:spPr>
                        <a:xfrm>
                          <a:off x="0" y="0"/>
                          <a:ext cx="1714500" cy="736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8D1FF"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43.5pt" to="210.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" strokecolor="#4472c4 [3204]" strokeweight=".5pt">
                <v:stroke joinstyle="miter"/>
              </v:line>
            </w:pict>
          </mc:Fallback>
        </mc:AlternateContent>
      </w:r>
      <w:r>
        <w:rPr>
          <w:b/>
          <w:noProof/>
          <w14:ligatures w14:val="standardContextual"/>
        </w:rPr>
        <mc:AlternateContent>
          <mc:Choice Requires="wps">
            <w:drawing>
              <wp:anchor distT="0" distB="0" distL="114300" distR="114300" simplePos="0" relativeHeight="251663360" behindDoc="0" locked="0" layoutInCell="1" allowOverlap="1" wp14:anchorId="07EDCB05" wp14:editId="6F6D85C3">
                <wp:simplePos x="0" y="0"/>
                <wp:positionH relativeFrom="column">
                  <wp:posOffset>971550</wp:posOffset>
                </wp:positionH>
                <wp:positionV relativeFrom="paragraph">
                  <wp:posOffset>6350</wp:posOffset>
                </wp:positionV>
                <wp:extent cx="2133600" cy="546100"/>
                <wp:effectExtent l="0" t="0" r="19050" b="25400"/>
                <wp:wrapNone/>
                <wp:docPr id="696413955" name="Straight Connector 17"/>
                <wp:cNvGraphicFramePr/>
                <a:graphic xmlns:a="http://schemas.openxmlformats.org/drawingml/2006/main">
                  <a:graphicData uri="http://schemas.microsoft.com/office/word/2010/wordprocessingShape">
                    <wps:wsp>
                      <wps:cNvCnPr/>
                      <wps:spPr>
                        <a:xfrm flipV="1">
                          <a:off x="0" y="0"/>
                          <a:ext cx="2133600" cy="546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18237" id="Straight Connector 1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5pt" to="24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" strokecolor="#4472c4 [3204]" strokeweight=".5pt">
                <v:stroke joinstyle="miter"/>
              </v:line>
            </w:pict>
          </mc:Fallback>
        </mc:AlternateContent>
      </w:r>
      <w:r>
        <w:rPr>
          <w:b/>
          <w:noProof/>
          <w14:ligatures w14:val="standardContextual"/>
        </w:rPr>
        <mc:AlternateContent>
          <mc:Choice Requires="wps">
            <w:drawing>
              <wp:anchor distT="0" distB="0" distL="114300" distR="114300" simplePos="0" relativeHeight="251661312" behindDoc="0" locked="0" layoutInCell="1" allowOverlap="1" wp14:anchorId="27CF308B" wp14:editId="171D3827">
                <wp:simplePos x="0" y="0"/>
                <wp:positionH relativeFrom="column">
                  <wp:posOffset>63500</wp:posOffset>
                </wp:positionH>
                <wp:positionV relativeFrom="paragraph">
                  <wp:posOffset>1250950</wp:posOffset>
                </wp:positionV>
                <wp:extent cx="736600" cy="260350"/>
                <wp:effectExtent l="0" t="0" r="25400" b="25400"/>
                <wp:wrapNone/>
                <wp:docPr id="2097246518" name="Text Box 16"/>
                <wp:cNvGraphicFramePr/>
                <a:graphic xmlns:a="http://schemas.openxmlformats.org/drawingml/2006/main">
                  <a:graphicData uri="http://schemas.microsoft.com/office/word/2010/wordprocessingShape">
                    <wps:wsp>
                      <wps:cNvSpPr txBox="1"/>
                      <wps:spPr>
                        <a:xfrm>
                          <a:off x="0" y="0"/>
                          <a:ext cx="736600" cy="260350"/>
                        </a:xfrm>
                        <a:prstGeom prst="rect">
                          <a:avLst/>
                        </a:prstGeom>
                        <a:solidFill>
                          <a:schemeClr val="lt1"/>
                        </a:solidFill>
                        <a:ln w="6350">
                          <a:solidFill>
                            <a:prstClr val="black"/>
                          </a:solidFill>
                        </a:ln>
                      </wps:spPr>
                      <wps:txbx>
                        <w:txbxContent>
                          <w:p w14:paraId="62ACF3C2" w14:textId="1AA52AA9" w:rsidR="001627BE" w:rsidRPr="001627BE" w:rsidRDefault="001627BE" w:rsidP="001627BE">
                            <w:pPr>
                              <w:jc w:val="center"/>
                              <w:rPr>
                                <w:lang w:val="en-IN"/>
                              </w:rPr>
                            </w:pPr>
                            <w:r>
                              <w:rPr>
                                <w:lang w:val="en-I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CF308B" id="_x0000_t202" coordsize="21600,21600" o:spt="202" path="m,l,21600r21600,l21600,xe">
                <v:stroke joinstyle="miter"/>
                <v:path gradientshapeok="t" o:connecttype="rect"/>
              </v:shapetype>
              <v:shape id="Text Box 16" o:spid="_x0000_s1028" type="#_x0000_t202" style="position:absolute;margin-left:5pt;margin-top:98.5pt;width:58pt;height: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" fillcolor="white [3201]" strokeweight=".5pt">
                <v:textbox>
                  <w:txbxContent>
                    <w:p w14:paraId="62ACF3C2" w14:textId="1AA52AA9" w:rsidR="001627BE" w:rsidRPr="001627BE" w:rsidRDefault="001627BE" w:rsidP="001627BE">
                      <w:pPr>
                        <w:jc w:val="center"/>
                        <w:rPr>
                          <w:lang w:val="en-IN"/>
                        </w:rPr>
                      </w:pPr>
                      <w:r>
                        <w:rPr>
                          <w:lang w:val="en-IN"/>
                        </w:rPr>
                        <w:t>USER</w:t>
                      </w:r>
                    </w:p>
                  </w:txbxContent>
                </v:textbox>
              </v:shape>
            </w:pict>
          </mc:Fallback>
        </mc:AlternateContent>
      </w:r>
      <w:r>
        <w:rPr>
          <w:b/>
          <w:noProof/>
          <w14:ligatures w14:val="standardContextual"/>
        </w:rPr>
        <mc:AlternateContent>
          <mc:Choice Requires="wps">
            <w:drawing>
              <wp:anchor distT="0" distB="0" distL="114300" distR="114300" simplePos="0" relativeHeight="251660288" behindDoc="0" locked="0" layoutInCell="1" allowOverlap="1" wp14:anchorId="67636D21" wp14:editId="57AB3D97">
                <wp:simplePos x="0" y="0"/>
                <wp:positionH relativeFrom="column">
                  <wp:posOffset>2571750</wp:posOffset>
                </wp:positionH>
                <wp:positionV relativeFrom="paragraph">
                  <wp:posOffset>1112520</wp:posOffset>
                </wp:positionV>
                <wp:extent cx="1968500" cy="514350"/>
                <wp:effectExtent l="0" t="0" r="12700" b="19050"/>
                <wp:wrapNone/>
                <wp:docPr id="1477011782" name="Oval 15"/>
                <wp:cNvGraphicFramePr/>
                <a:graphic xmlns:a="http://schemas.openxmlformats.org/drawingml/2006/main">
                  <a:graphicData uri="http://schemas.microsoft.com/office/word/2010/wordprocessingShape">
                    <wps:wsp>
                      <wps:cNvSpPr/>
                      <wps:spPr>
                        <a:xfrm>
                          <a:off x="0" y="0"/>
                          <a:ext cx="1968500" cy="5143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996FD0" w14:textId="650AD827" w:rsidR="00CB3F30" w:rsidRPr="00CB3F30" w:rsidRDefault="00CB3F30" w:rsidP="00CB3F30">
                            <w:pPr>
                              <w:jc w:val="center"/>
                              <w:rPr>
                                <w:lang w:val="en-IN"/>
                              </w:rPr>
                            </w:pPr>
                            <w:r>
                              <w:rPr>
                                <w:lang w:val="en-IN"/>
                              </w:rPr>
                              <w:t xml:space="preserve">Event Participation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36D21" id="_x0000_s1029" style="position:absolute;margin-left:202.5pt;margin-top:87.6pt;width:15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" fillcolor="#4472c4 [3204]" strokecolor="#09101d [484]" strokeweight="1pt">
                <v:stroke joinstyle="miter"/>
                <v:textbox>
                  <w:txbxContent>
                    <w:p w14:paraId="60996FD0" w14:textId="650AD827" w:rsidR="00CB3F30" w:rsidRPr="00CB3F30" w:rsidRDefault="00CB3F30" w:rsidP="00CB3F30">
                      <w:pPr>
                        <w:jc w:val="center"/>
                        <w:rPr>
                          <w:lang w:val="en-IN"/>
                        </w:rPr>
                      </w:pPr>
                      <w:r>
                        <w:rPr>
                          <w:lang w:val="en-IN"/>
                        </w:rPr>
                        <w:t xml:space="preserve">Event Participation </w:t>
                      </w:r>
                    </w:p>
                  </w:txbxContent>
                </v:textbox>
              </v:oval>
            </w:pict>
          </mc:Fallback>
        </mc:AlternateContent>
      </w:r>
      <w:r>
        <w:rPr>
          <w:b/>
          <w:noProof/>
          <w14:ligatures w14:val="standardContextual"/>
        </w:rPr>
        <mc:AlternateContent>
          <mc:Choice Requires="wps">
            <w:drawing>
              <wp:anchor distT="0" distB="0" distL="114300" distR="114300" simplePos="0" relativeHeight="251658240" behindDoc="0" locked="0" layoutInCell="1" allowOverlap="1" wp14:anchorId="1625EC10" wp14:editId="04DA42F3">
                <wp:simplePos x="0" y="0"/>
                <wp:positionH relativeFrom="column">
                  <wp:posOffset>3613150</wp:posOffset>
                </wp:positionH>
                <wp:positionV relativeFrom="paragraph">
                  <wp:posOffset>469900</wp:posOffset>
                </wp:positionV>
                <wp:extent cx="1460500" cy="400050"/>
                <wp:effectExtent l="0" t="0" r="25400" b="19050"/>
                <wp:wrapNone/>
                <wp:docPr id="433384001" name="Oval 15"/>
                <wp:cNvGraphicFramePr/>
                <a:graphic xmlns:a="http://schemas.openxmlformats.org/drawingml/2006/main">
                  <a:graphicData uri="http://schemas.microsoft.com/office/word/2010/wordprocessingShape">
                    <wps:wsp>
                      <wps:cNvSpPr/>
                      <wps:spPr>
                        <a:xfrm>
                          <a:off x="0" y="0"/>
                          <a:ext cx="1460500" cy="4000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15223E" w14:textId="3BFCA205" w:rsidR="00AC6EB6" w:rsidRPr="00AC6EB6" w:rsidRDefault="00AC6EB6" w:rsidP="00AC6EB6">
                            <w:pPr>
                              <w:jc w:val="center"/>
                              <w:rPr>
                                <w:lang w:val="en-IN"/>
                              </w:rPr>
                            </w:pPr>
                            <w:r>
                              <w:rPr>
                                <w:lang w:val="en-IN"/>
                              </w:rPr>
                              <w:t>Buy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25EC10" id="_x0000_s1030" style="position:absolute;margin-left:284.5pt;margin-top:37pt;width:11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" fillcolor="#4472c4 [3204]" strokecolor="#09101d [484]" strokeweight="1pt">
                <v:stroke joinstyle="miter"/>
                <v:textbox>
                  <w:txbxContent>
                    <w:p w14:paraId="4715223E" w14:textId="3BFCA205" w:rsidR="00AC6EB6" w:rsidRPr="00AC6EB6" w:rsidRDefault="00AC6EB6" w:rsidP="00AC6EB6">
                      <w:pPr>
                        <w:jc w:val="center"/>
                        <w:rPr>
                          <w:lang w:val="en-IN"/>
                        </w:rPr>
                      </w:pPr>
                      <w:r>
                        <w:rPr>
                          <w:lang w:val="en-IN"/>
                        </w:rPr>
                        <w:t>Buy Book</w:t>
                      </w:r>
                    </w:p>
                  </w:txbxContent>
                </v:textbox>
              </v:oval>
            </w:pict>
          </mc:Fallback>
        </mc:AlternateContent>
      </w:r>
      <w:r w:rsidR="00317F29">
        <w:rPr>
          <w:b/>
          <w:noProof/>
          <w14:ligatures w14:val="standardContextual"/>
        </w:rPr>
        <w:drawing>
          <wp:inline distT="0" distB="0" distL="0" distR="0" wp14:anchorId="5F946805" wp14:editId="58EA65BB">
            <wp:extent cx="895985" cy="1212850"/>
            <wp:effectExtent l="0" t="0" r="0" b="6350"/>
            <wp:docPr id="403502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777" name="Picture 4035027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0676" cy="1259809"/>
                    </a:xfrm>
                    <a:prstGeom prst="rect">
                      <a:avLst/>
                    </a:prstGeom>
                  </pic:spPr>
                </pic:pic>
              </a:graphicData>
            </a:graphic>
          </wp:inline>
        </w:drawing>
      </w:r>
    </w:p>
    <w:p w14:paraId="490DC8CD" w14:textId="2B680861" w:rsidR="00317F29" w:rsidRDefault="00317F29" w:rsidP="00407770">
      <w:pPr>
        <w:spacing w:line="360" w:lineRule="auto"/>
        <w:rPr>
          <w:b/>
        </w:rPr>
      </w:pPr>
    </w:p>
    <w:p w14:paraId="3226FFD5" w14:textId="61F5BDF1" w:rsidR="00317F29" w:rsidRDefault="001627BE" w:rsidP="00407770">
      <w:pPr>
        <w:spacing w:line="360" w:lineRule="auto"/>
        <w:rPr>
          <w:b/>
        </w:rPr>
      </w:pPr>
      <w:r>
        <w:rPr>
          <w:b/>
          <w:noProof/>
          <w14:ligatures w14:val="standardContextual"/>
        </w:rPr>
        <mc:AlternateContent>
          <mc:Choice Requires="wps">
            <w:drawing>
              <wp:anchor distT="0" distB="0" distL="114300" distR="114300" simplePos="0" relativeHeight="251659264" behindDoc="0" locked="0" layoutInCell="1" allowOverlap="1" wp14:anchorId="6235B454" wp14:editId="301CB494">
                <wp:simplePos x="0" y="0"/>
                <wp:positionH relativeFrom="column">
                  <wp:posOffset>1638300</wp:posOffset>
                </wp:positionH>
                <wp:positionV relativeFrom="paragraph">
                  <wp:posOffset>240030</wp:posOffset>
                </wp:positionV>
                <wp:extent cx="1460500" cy="400050"/>
                <wp:effectExtent l="0" t="0" r="25400" b="19050"/>
                <wp:wrapNone/>
                <wp:docPr id="266896463" name="Oval 15"/>
                <wp:cNvGraphicFramePr/>
                <a:graphic xmlns:a="http://schemas.openxmlformats.org/drawingml/2006/main">
                  <a:graphicData uri="http://schemas.microsoft.com/office/word/2010/wordprocessingShape">
                    <wps:wsp>
                      <wps:cNvSpPr/>
                      <wps:spPr>
                        <a:xfrm>
                          <a:off x="0" y="0"/>
                          <a:ext cx="1460500" cy="4000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7C0D39" w14:textId="5B20E931" w:rsidR="001627BE" w:rsidRPr="001627BE" w:rsidRDefault="001627BE" w:rsidP="001627BE">
                            <w:pPr>
                              <w:jc w:val="center"/>
                              <w:rPr>
                                <w:lang w:val="en-IN"/>
                              </w:rPr>
                            </w:pPr>
                            <w:r>
                              <w:rPr>
                                <w:lang w:val="en-IN"/>
                              </w:rPr>
                              <w:t>Pay Due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35B454" id="_x0000_s1031" style="position:absolute;margin-left:129pt;margin-top:18.9pt;width:11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" fillcolor="#4472c4 [3204]" strokecolor="#09101d [484]" strokeweight="1pt">
                <v:stroke joinstyle="miter"/>
                <v:textbox>
                  <w:txbxContent>
                    <w:p w14:paraId="777C0D39" w14:textId="5B20E931" w:rsidR="001627BE" w:rsidRPr="001627BE" w:rsidRDefault="001627BE" w:rsidP="001627BE">
                      <w:pPr>
                        <w:jc w:val="center"/>
                        <w:rPr>
                          <w:lang w:val="en-IN"/>
                        </w:rPr>
                      </w:pPr>
                      <w:r>
                        <w:rPr>
                          <w:lang w:val="en-IN"/>
                        </w:rPr>
                        <w:t>Pay Due</w:t>
                      </w:r>
                    </w:p>
                  </w:txbxContent>
                </v:textbox>
              </v:oval>
            </w:pict>
          </mc:Fallback>
        </mc:AlternateContent>
      </w:r>
    </w:p>
    <w:p w14:paraId="07141096" w14:textId="191EC22C" w:rsidR="00317F29" w:rsidRDefault="00317F29" w:rsidP="00407770">
      <w:pPr>
        <w:spacing w:line="360" w:lineRule="auto"/>
        <w:rPr>
          <w:b/>
        </w:rPr>
      </w:pPr>
    </w:p>
    <w:p w14:paraId="7E298569" w14:textId="14A390C6" w:rsidR="00317F29" w:rsidRDefault="00317F29" w:rsidP="00407770">
      <w:pPr>
        <w:spacing w:line="360" w:lineRule="auto"/>
        <w:rPr>
          <w:b/>
        </w:rPr>
      </w:pPr>
    </w:p>
    <w:p w14:paraId="6D0A4931" w14:textId="3A152081" w:rsidR="00317F29" w:rsidRDefault="00317F29" w:rsidP="00407770">
      <w:pPr>
        <w:spacing w:line="360" w:lineRule="auto"/>
        <w:rPr>
          <w:b/>
        </w:rPr>
      </w:pPr>
    </w:p>
    <w:p w14:paraId="4141B6E8" w14:textId="18A4E04D" w:rsidR="00407770" w:rsidRDefault="00407770" w:rsidP="00407770">
      <w:pPr>
        <w:spacing w:line="360" w:lineRule="auto"/>
        <w:rPr>
          <w:b/>
        </w:rPr>
      </w:pPr>
    </w:p>
    <w:p w14:paraId="1112AED3" w14:textId="77777777" w:rsidR="00407770" w:rsidRDefault="00407770" w:rsidP="00407770">
      <w:pPr>
        <w:spacing w:line="360" w:lineRule="auto"/>
        <w:rPr>
          <w:b/>
        </w:rPr>
      </w:pPr>
      <w:r w:rsidRPr="00112291">
        <w:rPr>
          <w:b/>
        </w:rPr>
        <w:t>2</w:t>
      </w:r>
      <w:r>
        <w:rPr>
          <w:b/>
        </w:rPr>
        <w:t xml:space="preserve">.1 </w:t>
      </w:r>
      <w:r>
        <w:rPr>
          <w:b/>
        </w:rPr>
        <w:tab/>
        <w:t>User Account</w:t>
      </w:r>
    </w:p>
    <w:p w14:paraId="14C989DB" w14:textId="77777777" w:rsidR="00407770" w:rsidRDefault="00407770" w:rsidP="00407770">
      <w:pPr>
        <w:spacing w:line="360" w:lineRule="auto"/>
        <w:rPr>
          <w:b/>
        </w:rPr>
      </w:pPr>
    </w:p>
    <w:p w14:paraId="45DC6213" w14:textId="56E7E502" w:rsidR="00407770" w:rsidRDefault="00407770" w:rsidP="00D325BC">
      <w:pPr>
        <w:spacing w:line="360" w:lineRule="auto"/>
      </w:pPr>
      <w:r w:rsidRPr="00112291">
        <w:tab/>
        <w:t>The</w:t>
      </w:r>
      <w:r w:rsidR="00882268">
        <w:t xml:space="preserve"> </w:t>
      </w:r>
      <w:r w:rsidR="00070E62">
        <w:t>customers</w:t>
      </w:r>
      <w:r w:rsidRPr="00112291">
        <w:t xml:space="preserve">, who will henceforth be called the ‘user’, will be presented with 3 choices by the </w:t>
      </w:r>
      <w:r w:rsidR="00882268">
        <w:t xml:space="preserve">Rento-Book </w:t>
      </w:r>
      <w:r w:rsidRPr="00112291">
        <w:t>system, as the first step in the interaction between them</w:t>
      </w:r>
      <w:r w:rsidR="00D325BC">
        <w:t>.</w:t>
      </w:r>
    </w:p>
    <w:p w14:paraId="0E8ABE61" w14:textId="77777777" w:rsidR="00925082" w:rsidRDefault="00F41118" w:rsidP="00D325BC">
      <w:pPr>
        <w:spacing w:line="360" w:lineRule="auto"/>
        <w:rPr>
          <w:b/>
          <w:bCs/>
        </w:rPr>
      </w:pPr>
      <w:r w:rsidRPr="00F41118">
        <w:t>This feature used by the user to login into system. They are required to enter user id and password before they are allowed to enter the system.</w:t>
      </w:r>
      <w:r>
        <w:t xml:space="preserve"> </w:t>
      </w:r>
      <w:r w:rsidRPr="00F41118">
        <w:t>Th</w:t>
      </w:r>
      <w:r>
        <w:t>e</w:t>
      </w:r>
      <w:r w:rsidRPr="00F41118">
        <w:t xml:space="preserve"> user id and password will be verified and if invalid id is there user is allowed to not enter the system</w:t>
      </w:r>
      <w:r w:rsidRPr="00925082">
        <w:rPr>
          <w:b/>
          <w:bCs/>
        </w:rPr>
        <w:t>.</w:t>
      </w:r>
    </w:p>
    <w:p w14:paraId="5A01FDCF" w14:textId="75DBDBC3" w:rsidR="00925082" w:rsidRPr="00925082" w:rsidRDefault="00F41118" w:rsidP="00D325BC">
      <w:pPr>
        <w:spacing w:line="360" w:lineRule="auto"/>
        <w:rPr>
          <w:u w:val="single"/>
        </w:rPr>
      </w:pPr>
      <w:r w:rsidRPr="00925082">
        <w:rPr>
          <w:b/>
          <w:bCs/>
        </w:rPr>
        <w:t xml:space="preserve"> </w:t>
      </w:r>
      <w:r w:rsidRPr="00925082">
        <w:rPr>
          <w:b/>
          <w:bCs/>
          <w:u w:val="single"/>
        </w:rPr>
        <w:t>Functional requirements</w:t>
      </w:r>
      <w:r w:rsidRPr="00925082">
        <w:rPr>
          <w:u w:val="single"/>
        </w:rPr>
        <w:t xml:space="preserve"> </w:t>
      </w:r>
      <w:r w:rsidR="00925082" w:rsidRPr="00925082">
        <w:rPr>
          <w:u w:val="single"/>
        </w:rPr>
        <w:t>–</w:t>
      </w:r>
    </w:p>
    <w:p w14:paraId="554B8B2F" w14:textId="36E3BE22" w:rsidR="00F41118" w:rsidRPr="00F41118" w:rsidRDefault="00F41118" w:rsidP="00D325BC">
      <w:pPr>
        <w:spacing w:line="360" w:lineRule="auto"/>
      </w:pPr>
      <w:r w:rsidRPr="00F41118">
        <w:t>user id is provided when they register -The system must only allow user with valid id and password to enter the system -The system performs authorization process which decides what user level can a</w:t>
      </w:r>
      <w:r w:rsidR="00196989">
        <w:t>c</w:t>
      </w:r>
      <w:r w:rsidRPr="00F41118">
        <w:t>cess to. -The user must be able to logout after they finished using system.</w:t>
      </w:r>
    </w:p>
    <w:p w14:paraId="32AB5BBA" w14:textId="77777777" w:rsidR="00407770" w:rsidRDefault="00407770" w:rsidP="00407770">
      <w:pPr>
        <w:spacing w:line="360" w:lineRule="auto"/>
        <w:rPr>
          <w:b/>
          <w:bCs/>
        </w:rPr>
      </w:pPr>
      <w:r>
        <w:rPr>
          <w:b/>
          <w:bCs/>
        </w:rPr>
        <w:t>2</w:t>
      </w:r>
      <w:r w:rsidRPr="00112291">
        <w:rPr>
          <w:b/>
          <w:bCs/>
        </w:rPr>
        <w:t xml:space="preserve">.2 </w:t>
      </w:r>
      <w:r w:rsidRPr="00112291">
        <w:rPr>
          <w:b/>
          <w:bCs/>
        </w:rPr>
        <w:tab/>
        <w:t>Registration and creation of user profile</w:t>
      </w:r>
    </w:p>
    <w:p w14:paraId="72EACCD4" w14:textId="77777777" w:rsidR="00407770" w:rsidRPr="00112291" w:rsidRDefault="00407770" w:rsidP="00407770">
      <w:pPr>
        <w:spacing w:line="360" w:lineRule="auto"/>
        <w:rPr>
          <w:b/>
          <w:bCs/>
        </w:rPr>
      </w:pPr>
    </w:p>
    <w:p w14:paraId="3D4DD22E" w14:textId="77777777" w:rsidR="00925082" w:rsidRDefault="00925082" w:rsidP="00407770">
      <w:pPr>
        <w:spacing w:line="360" w:lineRule="auto"/>
        <w:ind w:left="720"/>
        <w:rPr>
          <w:b/>
          <w:noProof/>
          <w:u w:val="single"/>
          <w:lang w:eastAsia="en-IN"/>
        </w:rPr>
      </w:pPr>
      <w:r w:rsidRPr="00925082">
        <w:rPr>
          <w:b/>
          <w:noProof/>
          <w:u w:val="single"/>
          <w:lang w:eastAsia="en-IN"/>
        </w:rPr>
        <w:lastRenderedPageBreak/>
        <w:t>Description of feature</w:t>
      </w:r>
      <w:r>
        <w:rPr>
          <w:b/>
          <w:noProof/>
          <w:u w:val="single"/>
          <w:lang w:eastAsia="en-IN"/>
        </w:rPr>
        <w:t>:</w:t>
      </w:r>
    </w:p>
    <w:p w14:paraId="202AC2FD" w14:textId="77777777" w:rsidR="00925082" w:rsidRPr="00925082" w:rsidRDefault="00925082" w:rsidP="00407770">
      <w:pPr>
        <w:spacing w:line="360" w:lineRule="auto"/>
        <w:ind w:left="720"/>
        <w:rPr>
          <w:bCs/>
          <w:noProof/>
          <w:lang w:eastAsia="en-IN"/>
        </w:rPr>
      </w:pPr>
      <w:r w:rsidRPr="00925082">
        <w:rPr>
          <w:bCs/>
          <w:noProof/>
          <w:lang w:eastAsia="en-IN"/>
        </w:rPr>
        <w:t xml:space="preserve"> This feature can be performed by all users to register new user to create account.</w:t>
      </w:r>
    </w:p>
    <w:p w14:paraId="12426F80" w14:textId="64CD668B" w:rsidR="00925082" w:rsidRDefault="00925082" w:rsidP="00407770">
      <w:pPr>
        <w:spacing w:line="360" w:lineRule="auto"/>
        <w:ind w:left="720"/>
        <w:rPr>
          <w:b/>
          <w:noProof/>
          <w:u w:val="single"/>
          <w:lang w:eastAsia="en-IN"/>
        </w:rPr>
      </w:pPr>
      <w:r w:rsidRPr="00925082">
        <w:rPr>
          <w:b/>
          <w:noProof/>
          <w:u w:val="single"/>
          <w:lang w:eastAsia="en-IN"/>
        </w:rPr>
        <w:t xml:space="preserve"> Functional requirements </w:t>
      </w:r>
      <w:r>
        <w:rPr>
          <w:b/>
          <w:noProof/>
          <w:u w:val="single"/>
          <w:lang w:eastAsia="en-IN"/>
        </w:rPr>
        <w:t>–</w:t>
      </w:r>
    </w:p>
    <w:p w14:paraId="63B2D3F0" w14:textId="2387227A" w:rsidR="00407770" w:rsidRDefault="00925082" w:rsidP="00407770">
      <w:pPr>
        <w:spacing w:line="360" w:lineRule="auto"/>
        <w:ind w:left="720"/>
        <w:rPr>
          <w:b/>
          <w:noProof/>
          <w:u w:val="single"/>
          <w:lang w:val="en-IN" w:eastAsia="en-IN"/>
        </w:rPr>
      </w:pPr>
      <w:r w:rsidRPr="00925082">
        <w:rPr>
          <w:bCs/>
          <w:noProof/>
          <w:lang w:eastAsia="en-IN"/>
        </w:rPr>
        <w:t>System must be able to verify information -System must be able to delete information if information is wrong</w:t>
      </w:r>
      <w:r w:rsidRPr="00925082">
        <w:rPr>
          <w:b/>
          <w:noProof/>
          <w:u w:val="single"/>
          <w:lang w:eastAsia="en-IN"/>
        </w:rPr>
        <w:t xml:space="preserve"> </w:t>
      </w:r>
      <w:r w:rsidR="00407770">
        <w:rPr>
          <w:b/>
          <w:noProof/>
          <w:u w:val="single"/>
          <w:lang w:val="en-IN" w:eastAsia="en-IN"/>
        </w:rPr>
        <w:drawing>
          <wp:inline distT="0" distB="0" distL="0" distR="0" wp14:anchorId="4E68C158" wp14:editId="23CE3532">
            <wp:extent cx="5869305" cy="5177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9305" cy="5177790"/>
                    </a:xfrm>
                    <a:prstGeom prst="rect">
                      <a:avLst/>
                    </a:prstGeom>
                    <a:noFill/>
                    <a:ln>
                      <a:noFill/>
                    </a:ln>
                  </pic:spPr>
                </pic:pic>
              </a:graphicData>
            </a:graphic>
          </wp:inline>
        </w:drawing>
      </w:r>
    </w:p>
    <w:p w14:paraId="5E79897C" w14:textId="77777777" w:rsidR="00407770" w:rsidRDefault="00407770" w:rsidP="00407770">
      <w:pPr>
        <w:spacing w:line="360" w:lineRule="auto"/>
        <w:ind w:left="720"/>
      </w:pPr>
    </w:p>
    <w:p w14:paraId="779C3814" w14:textId="77777777" w:rsidR="00407770" w:rsidRDefault="00407770" w:rsidP="00407770">
      <w:pPr>
        <w:numPr>
          <w:ilvl w:val="1"/>
          <w:numId w:val="35"/>
        </w:numPr>
        <w:spacing w:line="360" w:lineRule="auto"/>
        <w:rPr>
          <w:b/>
          <w:bCs/>
        </w:rPr>
      </w:pPr>
      <w:r>
        <w:rPr>
          <w:b/>
          <w:bCs/>
        </w:rPr>
        <w:t xml:space="preserve">Quick Search </w:t>
      </w:r>
    </w:p>
    <w:p w14:paraId="3F2055E5" w14:textId="77777777" w:rsidR="00407770" w:rsidRPr="003E4CC2" w:rsidRDefault="00407770" w:rsidP="00407770">
      <w:pPr>
        <w:spacing w:line="360" w:lineRule="auto"/>
        <w:ind w:left="360"/>
        <w:rPr>
          <w:b/>
          <w:bCs/>
        </w:rPr>
      </w:pPr>
    </w:p>
    <w:p w14:paraId="568C0B21" w14:textId="0D30F34B" w:rsidR="00407770" w:rsidRPr="005E03F3" w:rsidRDefault="00407770" w:rsidP="00407770">
      <w:pPr>
        <w:spacing w:line="360" w:lineRule="auto"/>
        <w:ind w:left="360"/>
        <w:rPr>
          <w:bCs/>
        </w:rPr>
      </w:pPr>
      <w:r w:rsidRPr="005E03F3">
        <w:rPr>
          <w:bCs/>
        </w:rPr>
        <w:tab/>
        <w:t>Here</w:t>
      </w:r>
      <w:r>
        <w:rPr>
          <w:bCs/>
        </w:rPr>
        <w:t xml:space="preserve"> we provided Quick Search facility for any user to search </w:t>
      </w:r>
      <w:r w:rsidR="00925082">
        <w:rPr>
          <w:bCs/>
        </w:rPr>
        <w:t xml:space="preserve">Books </w:t>
      </w:r>
      <w:r>
        <w:rPr>
          <w:bCs/>
        </w:rPr>
        <w:t xml:space="preserve">schedule without login into account .This will provide user an option for searching </w:t>
      </w:r>
      <w:r w:rsidR="00925082">
        <w:rPr>
          <w:bCs/>
        </w:rPr>
        <w:t xml:space="preserve">Books </w:t>
      </w:r>
      <w:r>
        <w:rPr>
          <w:bCs/>
        </w:rPr>
        <w:t>and comparing their prices of all</w:t>
      </w:r>
      <w:r w:rsidR="00925082">
        <w:rPr>
          <w:bCs/>
        </w:rPr>
        <w:t xml:space="preserve"> categories</w:t>
      </w:r>
      <w:r>
        <w:rPr>
          <w:bCs/>
        </w:rPr>
        <w:t xml:space="preserve">. </w:t>
      </w:r>
    </w:p>
    <w:p w14:paraId="774EA85E" w14:textId="12D57211" w:rsidR="00407770" w:rsidRDefault="00407770" w:rsidP="00BA18D7">
      <w:pPr>
        <w:spacing w:line="360" w:lineRule="auto"/>
        <w:ind w:left="720" w:hanging="720"/>
      </w:pPr>
      <w:r>
        <w:lastRenderedPageBreak/>
        <w:tab/>
      </w:r>
      <w:r w:rsidR="00DF350C" w:rsidRPr="00DF350C">
        <w:t>After a user logs into their account in a library management system like Rento-Book, several actions and functionalities typically become available.</w:t>
      </w:r>
    </w:p>
    <w:p w14:paraId="15B61CFD" w14:textId="414DF0D6" w:rsidR="00AE3910" w:rsidRPr="001B2C1B" w:rsidRDefault="00AE3910" w:rsidP="001B2C1B">
      <w:pPr>
        <w:pStyle w:val="ListParagraph"/>
        <w:numPr>
          <w:ilvl w:val="0"/>
          <w:numId w:val="37"/>
        </w:numPr>
        <w:spacing w:line="360" w:lineRule="auto"/>
        <w:rPr>
          <w:b/>
          <w:bCs/>
          <w:sz w:val="28"/>
          <w:szCs w:val="28"/>
          <w:u w:val="single"/>
          <w:lang w:val="en-IN"/>
        </w:rPr>
      </w:pPr>
      <w:r w:rsidRPr="001B2C1B">
        <w:rPr>
          <w:b/>
          <w:bCs/>
          <w:sz w:val="28"/>
          <w:szCs w:val="28"/>
          <w:u w:val="single"/>
          <w:lang w:val="en-IN"/>
        </w:rPr>
        <w:t>Post-Login Actions</w:t>
      </w:r>
      <w:r w:rsidR="001B2C1B">
        <w:rPr>
          <w:b/>
          <w:bCs/>
          <w:sz w:val="28"/>
          <w:szCs w:val="28"/>
          <w:u w:val="single"/>
          <w:lang w:val="en-IN"/>
        </w:rPr>
        <w:t>:</w:t>
      </w:r>
    </w:p>
    <w:p w14:paraId="0682C86A" w14:textId="77777777" w:rsidR="00AE3910" w:rsidRPr="00AE3910" w:rsidRDefault="00AE3910" w:rsidP="00AE3910">
      <w:pPr>
        <w:numPr>
          <w:ilvl w:val="0"/>
          <w:numId w:val="36"/>
        </w:numPr>
        <w:spacing w:line="360" w:lineRule="auto"/>
        <w:rPr>
          <w:lang w:val="en-IN"/>
        </w:rPr>
      </w:pPr>
      <w:r w:rsidRPr="00AE3910">
        <w:rPr>
          <w:b/>
          <w:bCs/>
          <w:lang w:val="en-IN"/>
        </w:rPr>
        <w:t>User Dashboard Access:</w:t>
      </w:r>
    </w:p>
    <w:p w14:paraId="624F4E51" w14:textId="77777777" w:rsidR="00AE3910" w:rsidRPr="00AE3910" w:rsidRDefault="00AE3910" w:rsidP="00AE3910">
      <w:pPr>
        <w:numPr>
          <w:ilvl w:val="1"/>
          <w:numId w:val="36"/>
        </w:numPr>
        <w:spacing w:line="360" w:lineRule="auto"/>
        <w:rPr>
          <w:lang w:val="en-IN"/>
        </w:rPr>
      </w:pPr>
      <w:r w:rsidRPr="00AE3910">
        <w:rPr>
          <w:lang w:val="en-IN"/>
        </w:rPr>
        <w:t>The user is redirected to their personalized dashboard or home page. This dashboard often displays relevant information such as current borrowed books, upcoming due dates, reserved books, and account details.</w:t>
      </w:r>
    </w:p>
    <w:p w14:paraId="177C6207" w14:textId="77777777" w:rsidR="00AE3910" w:rsidRPr="00AE3910" w:rsidRDefault="00AE3910" w:rsidP="00AE3910">
      <w:pPr>
        <w:numPr>
          <w:ilvl w:val="0"/>
          <w:numId w:val="36"/>
        </w:numPr>
        <w:spacing w:line="360" w:lineRule="auto"/>
        <w:rPr>
          <w:lang w:val="en-IN"/>
        </w:rPr>
      </w:pPr>
      <w:r w:rsidRPr="00AE3910">
        <w:rPr>
          <w:b/>
          <w:bCs/>
          <w:lang w:val="en-IN"/>
        </w:rPr>
        <w:t>Account Overview:</w:t>
      </w:r>
    </w:p>
    <w:p w14:paraId="19C96FE7" w14:textId="77777777" w:rsidR="00AE3910" w:rsidRPr="00AE3910" w:rsidRDefault="00AE3910" w:rsidP="00AE3910">
      <w:pPr>
        <w:numPr>
          <w:ilvl w:val="1"/>
          <w:numId w:val="36"/>
        </w:numPr>
        <w:spacing w:line="360" w:lineRule="auto"/>
        <w:rPr>
          <w:lang w:val="en-IN"/>
        </w:rPr>
      </w:pPr>
      <w:r w:rsidRPr="00AE3910">
        <w:rPr>
          <w:lang w:val="en-IN"/>
        </w:rPr>
        <w:t>Users can view and update their profile information, including personal details, contact information, and password settings.</w:t>
      </w:r>
    </w:p>
    <w:p w14:paraId="5FD69DB9" w14:textId="77777777" w:rsidR="00AE3910" w:rsidRPr="00AE3910" w:rsidRDefault="00AE3910" w:rsidP="00AE3910">
      <w:pPr>
        <w:numPr>
          <w:ilvl w:val="0"/>
          <w:numId w:val="36"/>
        </w:numPr>
        <w:spacing w:line="360" w:lineRule="auto"/>
        <w:rPr>
          <w:lang w:val="en-IN"/>
        </w:rPr>
      </w:pPr>
      <w:r w:rsidRPr="00AE3910">
        <w:rPr>
          <w:b/>
          <w:bCs/>
          <w:lang w:val="en-IN"/>
        </w:rPr>
        <w:t>Book Search and Management:</w:t>
      </w:r>
    </w:p>
    <w:p w14:paraId="476DB3E0" w14:textId="77777777" w:rsidR="00AE3910" w:rsidRPr="00AE3910" w:rsidRDefault="00AE3910" w:rsidP="00AE3910">
      <w:pPr>
        <w:numPr>
          <w:ilvl w:val="1"/>
          <w:numId w:val="36"/>
        </w:numPr>
        <w:spacing w:line="360" w:lineRule="auto"/>
        <w:rPr>
          <w:lang w:val="en-IN"/>
        </w:rPr>
      </w:pPr>
      <w:r w:rsidRPr="00AE3910">
        <w:rPr>
          <w:b/>
          <w:bCs/>
          <w:lang w:val="en-IN"/>
        </w:rPr>
        <w:t>Search Functionality:</w:t>
      </w:r>
      <w:r w:rsidRPr="00AE3910">
        <w:rPr>
          <w:lang w:val="en-IN"/>
        </w:rPr>
        <w:t xml:space="preserve"> Users can perform searches for books in the library catalog based on various criteria such as title, author, genre, or ISBN.</w:t>
      </w:r>
    </w:p>
    <w:p w14:paraId="569A60E8" w14:textId="77777777" w:rsidR="00AE3910" w:rsidRPr="00AE3910" w:rsidRDefault="00AE3910" w:rsidP="00AE3910">
      <w:pPr>
        <w:numPr>
          <w:ilvl w:val="1"/>
          <w:numId w:val="36"/>
        </w:numPr>
        <w:spacing w:line="360" w:lineRule="auto"/>
        <w:rPr>
          <w:lang w:val="en-IN"/>
        </w:rPr>
      </w:pPr>
      <w:r w:rsidRPr="00AE3910">
        <w:rPr>
          <w:b/>
          <w:bCs/>
          <w:lang w:val="en-IN"/>
        </w:rPr>
        <w:t>Advanced Search:</w:t>
      </w:r>
      <w:r w:rsidRPr="00AE3910">
        <w:rPr>
          <w:lang w:val="en-IN"/>
        </w:rPr>
        <w:t xml:space="preserve"> If available, users can use advanced search options to refine their queries, such as filtering by availability, publication date, or format (e.g., hardcover, ebook).</w:t>
      </w:r>
    </w:p>
    <w:p w14:paraId="7B847786" w14:textId="77777777" w:rsidR="00AE3910" w:rsidRPr="00AE3910" w:rsidRDefault="00AE3910" w:rsidP="00AE3910">
      <w:pPr>
        <w:numPr>
          <w:ilvl w:val="0"/>
          <w:numId w:val="36"/>
        </w:numPr>
        <w:spacing w:line="360" w:lineRule="auto"/>
        <w:rPr>
          <w:lang w:val="en-IN"/>
        </w:rPr>
      </w:pPr>
      <w:r w:rsidRPr="00AE3910">
        <w:rPr>
          <w:b/>
          <w:bCs/>
          <w:lang w:val="en-IN"/>
        </w:rPr>
        <w:t>Borrowing and Returning Books:</w:t>
      </w:r>
    </w:p>
    <w:p w14:paraId="23EA4851" w14:textId="77777777" w:rsidR="00AE3910" w:rsidRPr="00AE3910" w:rsidRDefault="00AE3910" w:rsidP="00AE3910">
      <w:pPr>
        <w:numPr>
          <w:ilvl w:val="1"/>
          <w:numId w:val="36"/>
        </w:numPr>
        <w:spacing w:line="360" w:lineRule="auto"/>
        <w:rPr>
          <w:lang w:val="en-IN"/>
        </w:rPr>
      </w:pPr>
      <w:r w:rsidRPr="00AE3910">
        <w:rPr>
          <w:b/>
          <w:bCs/>
          <w:lang w:val="en-IN"/>
        </w:rPr>
        <w:t>Check Availability:</w:t>
      </w:r>
      <w:r w:rsidRPr="00AE3910">
        <w:rPr>
          <w:lang w:val="en-IN"/>
        </w:rPr>
        <w:t xml:space="preserve"> Users can check the availability of books in real-time. If a book is available, they can proceed to borrow it.</w:t>
      </w:r>
    </w:p>
    <w:p w14:paraId="6DE50FFC" w14:textId="77777777" w:rsidR="00AE3910" w:rsidRPr="00AE3910" w:rsidRDefault="00AE3910" w:rsidP="00AE3910">
      <w:pPr>
        <w:numPr>
          <w:ilvl w:val="1"/>
          <w:numId w:val="36"/>
        </w:numPr>
        <w:spacing w:line="360" w:lineRule="auto"/>
        <w:rPr>
          <w:lang w:val="en-IN"/>
        </w:rPr>
      </w:pPr>
      <w:r w:rsidRPr="00AE3910">
        <w:rPr>
          <w:b/>
          <w:bCs/>
          <w:lang w:val="en-IN"/>
        </w:rPr>
        <w:t>Borrow Books:</w:t>
      </w:r>
      <w:r w:rsidRPr="00AE3910">
        <w:rPr>
          <w:lang w:val="en-IN"/>
        </w:rPr>
        <w:t xml:space="preserve"> Users can select books to borrow, review borrowing terms, and confirm their selection. The system updates the library records to reflect the new status of the borrowed books.</w:t>
      </w:r>
    </w:p>
    <w:p w14:paraId="07A3181B" w14:textId="77777777" w:rsidR="00AE3910" w:rsidRPr="00AE3910" w:rsidRDefault="00AE3910" w:rsidP="00AE3910">
      <w:pPr>
        <w:numPr>
          <w:ilvl w:val="1"/>
          <w:numId w:val="36"/>
        </w:numPr>
        <w:spacing w:line="360" w:lineRule="auto"/>
        <w:rPr>
          <w:lang w:val="en-IN"/>
        </w:rPr>
      </w:pPr>
      <w:r w:rsidRPr="00AE3910">
        <w:rPr>
          <w:b/>
          <w:bCs/>
          <w:lang w:val="en-IN"/>
        </w:rPr>
        <w:t>Return Books:</w:t>
      </w:r>
      <w:r w:rsidRPr="00AE3910">
        <w:rPr>
          <w:lang w:val="en-IN"/>
        </w:rPr>
        <w:t xml:space="preserve"> Users can return borrowed books through the system. The system will update the status of the books and adjust the user's borrowing history accordingly.</w:t>
      </w:r>
    </w:p>
    <w:p w14:paraId="16E08A78" w14:textId="77777777" w:rsidR="00AE3910" w:rsidRPr="00AE3910" w:rsidRDefault="00AE3910" w:rsidP="00AE3910">
      <w:pPr>
        <w:numPr>
          <w:ilvl w:val="0"/>
          <w:numId w:val="36"/>
        </w:numPr>
        <w:spacing w:line="360" w:lineRule="auto"/>
        <w:rPr>
          <w:lang w:val="en-IN"/>
        </w:rPr>
      </w:pPr>
      <w:r w:rsidRPr="00AE3910">
        <w:rPr>
          <w:b/>
          <w:bCs/>
          <w:lang w:val="en-IN"/>
        </w:rPr>
        <w:t>Reservations and Requests:</w:t>
      </w:r>
    </w:p>
    <w:p w14:paraId="3F2CDC16" w14:textId="77777777" w:rsidR="00AE3910" w:rsidRPr="00AE3910" w:rsidRDefault="00AE3910" w:rsidP="00AE3910">
      <w:pPr>
        <w:numPr>
          <w:ilvl w:val="1"/>
          <w:numId w:val="36"/>
        </w:numPr>
        <w:spacing w:line="360" w:lineRule="auto"/>
        <w:rPr>
          <w:lang w:val="en-IN"/>
        </w:rPr>
      </w:pPr>
      <w:r w:rsidRPr="00AE3910">
        <w:rPr>
          <w:b/>
          <w:bCs/>
          <w:lang w:val="en-IN"/>
        </w:rPr>
        <w:t>Reserve Books:</w:t>
      </w:r>
      <w:r w:rsidRPr="00AE3910">
        <w:rPr>
          <w:lang w:val="en-IN"/>
        </w:rPr>
        <w:t xml:space="preserve"> Users can reserve books that are currently checked out. Once the book is returned to the library, the user will be notified and can pick it up.</w:t>
      </w:r>
    </w:p>
    <w:p w14:paraId="3703FE33" w14:textId="77777777" w:rsidR="00AE3910" w:rsidRPr="00AE3910" w:rsidRDefault="00AE3910" w:rsidP="00AE3910">
      <w:pPr>
        <w:numPr>
          <w:ilvl w:val="1"/>
          <w:numId w:val="36"/>
        </w:numPr>
        <w:spacing w:line="360" w:lineRule="auto"/>
        <w:rPr>
          <w:lang w:val="en-IN"/>
        </w:rPr>
      </w:pPr>
      <w:r w:rsidRPr="00AE3910">
        <w:rPr>
          <w:b/>
          <w:bCs/>
          <w:lang w:val="en-IN"/>
        </w:rPr>
        <w:lastRenderedPageBreak/>
        <w:t>Request New Books:</w:t>
      </w:r>
      <w:r w:rsidRPr="00AE3910">
        <w:rPr>
          <w:lang w:val="en-IN"/>
        </w:rPr>
        <w:t xml:space="preserve"> If the system supports it, users can request the acquisition of new books or suggest books for addition to the library’s collection.</w:t>
      </w:r>
    </w:p>
    <w:p w14:paraId="2F3BCBEF" w14:textId="77777777" w:rsidR="00AE3910" w:rsidRPr="00AE3910" w:rsidRDefault="00AE3910" w:rsidP="00AE3910">
      <w:pPr>
        <w:numPr>
          <w:ilvl w:val="0"/>
          <w:numId w:val="36"/>
        </w:numPr>
        <w:spacing w:line="360" w:lineRule="auto"/>
        <w:rPr>
          <w:lang w:val="en-IN"/>
        </w:rPr>
      </w:pPr>
      <w:r w:rsidRPr="00AE3910">
        <w:rPr>
          <w:b/>
          <w:bCs/>
          <w:lang w:val="en-IN"/>
        </w:rPr>
        <w:t>View and Manage Bookings:</w:t>
      </w:r>
    </w:p>
    <w:p w14:paraId="240B6EC3" w14:textId="77777777" w:rsidR="00AE3910" w:rsidRPr="00AE3910" w:rsidRDefault="00AE3910" w:rsidP="00AE3910">
      <w:pPr>
        <w:numPr>
          <w:ilvl w:val="1"/>
          <w:numId w:val="36"/>
        </w:numPr>
        <w:spacing w:line="360" w:lineRule="auto"/>
        <w:rPr>
          <w:lang w:val="en-IN"/>
        </w:rPr>
      </w:pPr>
      <w:r w:rsidRPr="00AE3910">
        <w:rPr>
          <w:lang w:val="en-IN"/>
        </w:rPr>
        <w:t>Users can view their current and past bookings, including information about the books they have borrowed or reserved. This section often includes details like due dates, overdue fines, and the status of reservations.</w:t>
      </w:r>
    </w:p>
    <w:p w14:paraId="65A4E7A2" w14:textId="77777777" w:rsidR="00AE3910" w:rsidRPr="00AE3910" w:rsidRDefault="00AE3910" w:rsidP="00AE3910">
      <w:pPr>
        <w:numPr>
          <w:ilvl w:val="0"/>
          <w:numId w:val="36"/>
        </w:numPr>
        <w:spacing w:line="360" w:lineRule="auto"/>
        <w:rPr>
          <w:lang w:val="en-IN"/>
        </w:rPr>
      </w:pPr>
      <w:r w:rsidRPr="00AE3910">
        <w:rPr>
          <w:b/>
          <w:bCs/>
          <w:lang w:val="en-IN"/>
        </w:rPr>
        <w:t>Event Viewing:</w:t>
      </w:r>
    </w:p>
    <w:p w14:paraId="025725EB" w14:textId="77777777" w:rsidR="00AE3910" w:rsidRPr="00AE3910" w:rsidRDefault="00AE3910" w:rsidP="00AE3910">
      <w:pPr>
        <w:numPr>
          <w:ilvl w:val="1"/>
          <w:numId w:val="36"/>
        </w:numPr>
        <w:spacing w:line="360" w:lineRule="auto"/>
        <w:rPr>
          <w:lang w:val="en-IN"/>
        </w:rPr>
      </w:pPr>
      <w:r w:rsidRPr="00AE3910">
        <w:rPr>
          <w:b/>
          <w:bCs/>
          <w:lang w:val="en-IN"/>
        </w:rPr>
        <w:t>Upcoming Events:</w:t>
      </w:r>
      <w:r w:rsidRPr="00AE3910">
        <w:rPr>
          <w:lang w:val="en-IN"/>
        </w:rPr>
        <w:t xml:space="preserve"> Users can view details about library events, workshops, or reading programs. This may include event descriptions, dates, times, and registration options if applicable.</w:t>
      </w:r>
    </w:p>
    <w:p w14:paraId="645669B5" w14:textId="77777777" w:rsidR="00AE3910" w:rsidRPr="00AE3910" w:rsidRDefault="00AE3910" w:rsidP="00AE3910">
      <w:pPr>
        <w:numPr>
          <w:ilvl w:val="0"/>
          <w:numId w:val="36"/>
        </w:numPr>
        <w:spacing w:line="360" w:lineRule="auto"/>
        <w:rPr>
          <w:lang w:val="en-IN"/>
        </w:rPr>
      </w:pPr>
      <w:r w:rsidRPr="00AE3910">
        <w:rPr>
          <w:b/>
          <w:bCs/>
          <w:lang w:val="en-IN"/>
        </w:rPr>
        <w:t>Notifications and Alerts:</w:t>
      </w:r>
    </w:p>
    <w:p w14:paraId="62222D94" w14:textId="77777777" w:rsidR="00AE3910" w:rsidRPr="00AE3910" w:rsidRDefault="00AE3910" w:rsidP="00AE3910">
      <w:pPr>
        <w:numPr>
          <w:ilvl w:val="1"/>
          <w:numId w:val="36"/>
        </w:numPr>
        <w:spacing w:line="360" w:lineRule="auto"/>
        <w:rPr>
          <w:lang w:val="en-IN"/>
        </w:rPr>
      </w:pPr>
      <w:r w:rsidRPr="00AE3910">
        <w:rPr>
          <w:b/>
          <w:bCs/>
          <w:lang w:val="en-IN"/>
        </w:rPr>
        <w:t>Due Date Reminders:</w:t>
      </w:r>
      <w:r w:rsidRPr="00AE3910">
        <w:rPr>
          <w:lang w:val="en-IN"/>
        </w:rPr>
        <w:t xml:space="preserve"> The system may send notifications about upcoming due dates for borrowed books.</w:t>
      </w:r>
    </w:p>
    <w:p w14:paraId="543B7C07" w14:textId="77777777" w:rsidR="00AE3910" w:rsidRPr="00AE3910" w:rsidRDefault="00AE3910" w:rsidP="00AE3910">
      <w:pPr>
        <w:numPr>
          <w:ilvl w:val="1"/>
          <w:numId w:val="36"/>
        </w:numPr>
        <w:spacing w:line="360" w:lineRule="auto"/>
        <w:rPr>
          <w:lang w:val="en-IN"/>
        </w:rPr>
      </w:pPr>
      <w:r w:rsidRPr="00AE3910">
        <w:rPr>
          <w:b/>
          <w:bCs/>
          <w:lang w:val="en-IN"/>
        </w:rPr>
        <w:t>Overdue Notices:</w:t>
      </w:r>
      <w:r w:rsidRPr="00AE3910">
        <w:rPr>
          <w:lang w:val="en-IN"/>
        </w:rPr>
        <w:t xml:space="preserve"> Users will receive alerts if any of their borrowed books are overdue, including information on any fines incurred.</w:t>
      </w:r>
    </w:p>
    <w:p w14:paraId="0911FCA7" w14:textId="77777777" w:rsidR="00AE3910" w:rsidRPr="00AE3910" w:rsidRDefault="00AE3910" w:rsidP="00AE3910">
      <w:pPr>
        <w:numPr>
          <w:ilvl w:val="0"/>
          <w:numId w:val="36"/>
        </w:numPr>
        <w:spacing w:line="360" w:lineRule="auto"/>
        <w:rPr>
          <w:lang w:val="en-IN"/>
        </w:rPr>
      </w:pPr>
      <w:r w:rsidRPr="00AE3910">
        <w:rPr>
          <w:b/>
          <w:bCs/>
          <w:lang w:val="en-IN"/>
        </w:rPr>
        <w:t>Account and Transaction History:</w:t>
      </w:r>
    </w:p>
    <w:p w14:paraId="1216398F" w14:textId="77777777" w:rsidR="00AE3910" w:rsidRPr="00AE3910" w:rsidRDefault="00AE3910" w:rsidP="00AE3910">
      <w:pPr>
        <w:numPr>
          <w:ilvl w:val="1"/>
          <w:numId w:val="36"/>
        </w:numPr>
        <w:spacing w:line="360" w:lineRule="auto"/>
        <w:rPr>
          <w:lang w:val="en-IN"/>
        </w:rPr>
      </w:pPr>
      <w:r w:rsidRPr="00AE3910">
        <w:rPr>
          <w:lang w:val="en-IN"/>
        </w:rPr>
        <w:t>Users can access a history of their transactions, including borrowing history, returns, and reservations. This section helps users keep track of their interactions with the library.</w:t>
      </w:r>
    </w:p>
    <w:p w14:paraId="79AAE0D6" w14:textId="77777777" w:rsidR="00AE3910" w:rsidRPr="00AE3910" w:rsidRDefault="00AE3910" w:rsidP="00AE3910">
      <w:pPr>
        <w:numPr>
          <w:ilvl w:val="0"/>
          <w:numId w:val="36"/>
        </w:numPr>
        <w:spacing w:line="360" w:lineRule="auto"/>
        <w:rPr>
          <w:lang w:val="en-IN"/>
        </w:rPr>
      </w:pPr>
      <w:r w:rsidRPr="00AE3910">
        <w:rPr>
          <w:b/>
          <w:bCs/>
          <w:lang w:val="en-IN"/>
        </w:rPr>
        <w:t>Admin Features (for Admin Users):</w:t>
      </w:r>
    </w:p>
    <w:p w14:paraId="2B80734B" w14:textId="77777777" w:rsidR="00AE3910" w:rsidRPr="00AE3910" w:rsidRDefault="00AE3910" w:rsidP="00AE3910">
      <w:pPr>
        <w:numPr>
          <w:ilvl w:val="1"/>
          <w:numId w:val="36"/>
        </w:numPr>
        <w:spacing w:line="360" w:lineRule="auto"/>
        <w:rPr>
          <w:lang w:val="en-IN"/>
        </w:rPr>
      </w:pPr>
      <w:r w:rsidRPr="00AE3910">
        <w:rPr>
          <w:b/>
          <w:bCs/>
          <w:lang w:val="en-IN"/>
        </w:rPr>
        <w:t>Manage Library Inventory:</w:t>
      </w:r>
      <w:r w:rsidRPr="00AE3910">
        <w:rPr>
          <w:lang w:val="en-IN"/>
        </w:rPr>
        <w:t xml:space="preserve"> Admins can add, update, or delete book records and manage book categories.</w:t>
      </w:r>
    </w:p>
    <w:p w14:paraId="79D3E054" w14:textId="77777777" w:rsidR="00AE3910" w:rsidRPr="00AE3910" w:rsidRDefault="00AE3910" w:rsidP="00AE3910">
      <w:pPr>
        <w:numPr>
          <w:ilvl w:val="1"/>
          <w:numId w:val="36"/>
        </w:numPr>
        <w:spacing w:line="360" w:lineRule="auto"/>
        <w:rPr>
          <w:lang w:val="en-IN"/>
        </w:rPr>
      </w:pPr>
      <w:r w:rsidRPr="00AE3910">
        <w:rPr>
          <w:b/>
          <w:bCs/>
          <w:lang w:val="en-IN"/>
        </w:rPr>
        <w:t>Manage User Accounts:</w:t>
      </w:r>
      <w:r w:rsidRPr="00AE3910">
        <w:rPr>
          <w:lang w:val="en-IN"/>
        </w:rPr>
        <w:t xml:space="preserve"> Admins can view and manage user profiles, including resetting passwords or deactivating accounts if necessary.</w:t>
      </w:r>
    </w:p>
    <w:p w14:paraId="5051FFC9" w14:textId="77777777" w:rsidR="00AE3910" w:rsidRPr="00AE3910" w:rsidRDefault="00AE3910" w:rsidP="00AE3910">
      <w:pPr>
        <w:numPr>
          <w:ilvl w:val="1"/>
          <w:numId w:val="36"/>
        </w:numPr>
        <w:spacing w:line="360" w:lineRule="auto"/>
        <w:rPr>
          <w:lang w:val="en-IN"/>
        </w:rPr>
      </w:pPr>
      <w:r w:rsidRPr="00AE3910">
        <w:rPr>
          <w:b/>
          <w:bCs/>
          <w:lang w:val="en-IN"/>
        </w:rPr>
        <w:t>Generate Reports:</w:t>
      </w:r>
      <w:r w:rsidRPr="00AE3910">
        <w:rPr>
          <w:lang w:val="en-IN"/>
        </w:rPr>
        <w:t xml:space="preserve"> Admins can generate reports on library usage, book circulation, and user activities to analyze the performance and needs of the library.</w:t>
      </w:r>
    </w:p>
    <w:p w14:paraId="31B026D7" w14:textId="77777777" w:rsidR="00DF350C" w:rsidRPr="00112291" w:rsidRDefault="00DF350C" w:rsidP="00BA18D7">
      <w:pPr>
        <w:spacing w:line="360" w:lineRule="auto"/>
        <w:ind w:left="720" w:hanging="720"/>
      </w:pPr>
    </w:p>
    <w:p w14:paraId="1F9E0E8B" w14:textId="77777777" w:rsidR="00407770" w:rsidRDefault="00407770" w:rsidP="00407770">
      <w:pPr>
        <w:pStyle w:val="BodyTextIndent2"/>
        <w:ind w:left="0"/>
        <w:rPr>
          <w:b/>
          <w:sz w:val="24"/>
        </w:rPr>
      </w:pPr>
      <w:r>
        <w:rPr>
          <w:b/>
          <w:sz w:val="24"/>
        </w:rPr>
        <w:tab/>
      </w:r>
    </w:p>
    <w:p w14:paraId="0DA0AFA9" w14:textId="20933659" w:rsidR="00407770" w:rsidRPr="00112291" w:rsidRDefault="00343470" w:rsidP="00407770">
      <w:pPr>
        <w:pStyle w:val="BodyTextIndent2"/>
        <w:ind w:left="0"/>
        <w:rPr>
          <w:b/>
          <w:sz w:val="24"/>
        </w:rPr>
      </w:pPr>
      <w:r>
        <w:rPr>
          <w:noProof/>
          <w14:ligatures w14:val="standardContextual"/>
        </w:rPr>
        <w:lastRenderedPageBreak/>
        <mc:AlternateContent>
          <mc:Choice Requires="wps">
            <w:drawing>
              <wp:anchor distT="0" distB="0" distL="114300" distR="114300" simplePos="0" relativeHeight="251676672" behindDoc="0" locked="0" layoutInCell="1" allowOverlap="1" wp14:anchorId="4A98B84B" wp14:editId="35B8A7AA">
                <wp:simplePos x="0" y="0"/>
                <wp:positionH relativeFrom="column">
                  <wp:posOffset>1649437</wp:posOffset>
                </wp:positionH>
                <wp:positionV relativeFrom="paragraph">
                  <wp:posOffset>147710</wp:posOffset>
                </wp:positionV>
                <wp:extent cx="2257669" cy="766689"/>
                <wp:effectExtent l="0" t="0" r="28575" b="33655"/>
                <wp:wrapNone/>
                <wp:docPr id="415865391" name="Straight Connector 25"/>
                <wp:cNvGraphicFramePr/>
                <a:graphic xmlns:a="http://schemas.openxmlformats.org/drawingml/2006/main">
                  <a:graphicData uri="http://schemas.microsoft.com/office/word/2010/wordprocessingShape">
                    <wps:wsp>
                      <wps:cNvCnPr/>
                      <wps:spPr>
                        <a:xfrm flipV="1">
                          <a:off x="0" y="0"/>
                          <a:ext cx="2257669" cy="7666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A7B5E" id="Straight Connector 2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9pt,11.65pt" to="307.6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" strokecolor="#4472c4 [3204]" strokeweight=".5pt">
                <v:stroke joinstyle="miter"/>
              </v:line>
            </w:pict>
          </mc:Fallback>
        </mc:AlternateContent>
      </w:r>
      <w:r w:rsidR="00CD6EBA">
        <w:rPr>
          <w:noProof/>
          <w14:ligatures w14:val="standardContextual"/>
        </w:rPr>
        <mc:AlternateContent>
          <mc:Choice Requires="wps">
            <w:drawing>
              <wp:anchor distT="0" distB="0" distL="114300" distR="114300" simplePos="0" relativeHeight="251667456" behindDoc="0" locked="0" layoutInCell="1" allowOverlap="1" wp14:anchorId="5A8CD9EF" wp14:editId="61E329DD">
                <wp:simplePos x="0" y="0"/>
                <wp:positionH relativeFrom="column">
                  <wp:posOffset>3871644</wp:posOffset>
                </wp:positionH>
                <wp:positionV relativeFrom="paragraph">
                  <wp:posOffset>-63500</wp:posOffset>
                </wp:positionV>
                <wp:extent cx="1652954" cy="436099"/>
                <wp:effectExtent l="0" t="0" r="23495" b="21590"/>
                <wp:wrapNone/>
                <wp:docPr id="408064911" name="Oval 24"/>
                <wp:cNvGraphicFramePr/>
                <a:graphic xmlns:a="http://schemas.openxmlformats.org/drawingml/2006/main">
                  <a:graphicData uri="http://schemas.microsoft.com/office/word/2010/wordprocessingShape">
                    <wps:wsp>
                      <wps:cNvSpPr/>
                      <wps:spPr>
                        <a:xfrm>
                          <a:off x="0" y="0"/>
                          <a:ext cx="1652954" cy="4360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BB561B" w14:textId="7D2B5EAE" w:rsidR="00EB2622" w:rsidRPr="00EB2622" w:rsidRDefault="00C55511" w:rsidP="00EB2622">
                            <w:pPr>
                              <w:jc w:val="center"/>
                              <w:rPr>
                                <w:lang w:val="en-IN"/>
                              </w:rPr>
                            </w:pPr>
                            <w:r>
                              <w:rPr>
                                <w:lang w:val="en-IN"/>
                              </w:rPr>
                              <w:t>A</w:t>
                            </w:r>
                            <w:r w:rsidR="00EB2622">
                              <w:rPr>
                                <w:lang w:val="en-IN"/>
                              </w:rPr>
                              <w:t>dd</w:t>
                            </w:r>
                            <w:r>
                              <w:rPr>
                                <w:lang w:val="en-IN"/>
                              </w:rPr>
                              <w:t>-</w:t>
                            </w:r>
                            <w:r w:rsidR="00EB2622">
                              <w:rPr>
                                <w:lang w:val="en-IN"/>
                              </w:rPr>
                              <w:t xml:space="preserv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8CD9EF" id="Oval 24" o:spid="_x0000_s1032" style="position:absolute;margin-left:304.85pt;margin-top:-5pt;width:130.15pt;height:3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" fillcolor="#4472c4 [3204]" strokecolor="#09101d [484]" strokeweight="1pt">
                <v:stroke joinstyle="miter"/>
                <v:textbox>
                  <w:txbxContent>
                    <w:p w14:paraId="44BB561B" w14:textId="7D2B5EAE" w:rsidR="00EB2622" w:rsidRPr="00EB2622" w:rsidRDefault="00C55511" w:rsidP="00EB2622">
                      <w:pPr>
                        <w:jc w:val="center"/>
                        <w:rPr>
                          <w:lang w:val="en-IN"/>
                        </w:rPr>
                      </w:pPr>
                      <w:r>
                        <w:rPr>
                          <w:lang w:val="en-IN"/>
                        </w:rPr>
                        <w:t>A</w:t>
                      </w:r>
                      <w:r w:rsidR="00EB2622">
                        <w:rPr>
                          <w:lang w:val="en-IN"/>
                        </w:rPr>
                        <w:t>dd</w:t>
                      </w:r>
                      <w:r>
                        <w:rPr>
                          <w:lang w:val="en-IN"/>
                        </w:rPr>
                        <w:t>-</w:t>
                      </w:r>
                      <w:r w:rsidR="00EB2622">
                        <w:rPr>
                          <w:lang w:val="en-IN"/>
                        </w:rPr>
                        <w:t xml:space="preserve"> Book</w:t>
                      </w:r>
                    </w:p>
                  </w:txbxContent>
                </v:textbox>
              </v:oval>
            </w:pict>
          </mc:Fallback>
        </mc:AlternateContent>
      </w:r>
    </w:p>
    <w:p w14:paraId="5CD3995C" w14:textId="2ECCEB1B" w:rsidR="00407770" w:rsidRDefault="00EB2622" w:rsidP="00407770">
      <w:pPr>
        <w:spacing w:line="360" w:lineRule="auto"/>
        <w:ind w:left="720"/>
        <w:rPr>
          <w:b/>
          <w:bCs/>
        </w:rPr>
      </w:pPr>
      <w:r>
        <w:rPr>
          <w:noProof/>
          <w14:ligatures w14:val="standardContextual"/>
        </w:rPr>
        <mc:AlternateContent>
          <mc:Choice Requires="wps">
            <w:drawing>
              <wp:anchor distT="0" distB="0" distL="114300" distR="114300" simplePos="0" relativeHeight="251675648" behindDoc="0" locked="0" layoutInCell="1" allowOverlap="1" wp14:anchorId="4C5E9673" wp14:editId="70D97D66">
                <wp:simplePos x="0" y="0"/>
                <wp:positionH relativeFrom="column">
                  <wp:posOffset>3805897</wp:posOffset>
                </wp:positionH>
                <wp:positionV relativeFrom="paragraph">
                  <wp:posOffset>335671</wp:posOffset>
                </wp:positionV>
                <wp:extent cx="1652954" cy="436099"/>
                <wp:effectExtent l="0" t="0" r="23495" b="21590"/>
                <wp:wrapNone/>
                <wp:docPr id="1103541218" name="Oval 24"/>
                <wp:cNvGraphicFramePr/>
                <a:graphic xmlns:a="http://schemas.openxmlformats.org/drawingml/2006/main">
                  <a:graphicData uri="http://schemas.microsoft.com/office/word/2010/wordprocessingShape">
                    <wps:wsp>
                      <wps:cNvSpPr/>
                      <wps:spPr>
                        <a:xfrm>
                          <a:off x="0" y="0"/>
                          <a:ext cx="1652954" cy="4360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6C0DD0" w14:textId="1128DA80" w:rsidR="00EB2622" w:rsidRPr="00EB2622" w:rsidRDefault="00EB2622" w:rsidP="00EB2622">
                            <w:pPr>
                              <w:jc w:val="center"/>
                              <w:rPr>
                                <w:lang w:val="en-IN"/>
                              </w:rPr>
                            </w:pPr>
                            <w:r>
                              <w:rPr>
                                <w:lang w:val="en-IN"/>
                              </w:rPr>
                              <w:t>Add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5E9673" id="_x0000_s1033" style="position:absolute;left:0;text-align:left;margin-left:299.7pt;margin-top:26.45pt;width:130.15pt;height:34.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" fillcolor="#4472c4 [3204]" strokecolor="#09101d [484]" strokeweight="1pt">
                <v:stroke joinstyle="miter"/>
                <v:textbox>
                  <w:txbxContent>
                    <w:p w14:paraId="096C0DD0" w14:textId="1128DA80" w:rsidR="00EB2622" w:rsidRPr="00EB2622" w:rsidRDefault="00EB2622" w:rsidP="00EB2622">
                      <w:pPr>
                        <w:jc w:val="center"/>
                        <w:rPr>
                          <w:lang w:val="en-IN"/>
                        </w:rPr>
                      </w:pPr>
                      <w:r>
                        <w:rPr>
                          <w:lang w:val="en-IN"/>
                        </w:rPr>
                        <w:t>Add Event</w:t>
                      </w:r>
                    </w:p>
                  </w:txbxContent>
                </v:textbox>
              </v:oval>
            </w:pict>
          </mc:Fallback>
        </mc:AlternateContent>
      </w:r>
    </w:p>
    <w:p w14:paraId="3CAF546F" w14:textId="4F1A5760" w:rsidR="00407770" w:rsidRDefault="00407770" w:rsidP="00407770">
      <w:pPr>
        <w:spacing w:line="360" w:lineRule="auto"/>
        <w:ind w:left="720"/>
        <w:rPr>
          <w:b/>
          <w:bCs/>
        </w:rPr>
      </w:pPr>
    </w:p>
    <w:p w14:paraId="2B3E3A0E" w14:textId="0DAB0B86" w:rsidR="00407770" w:rsidRDefault="00343470" w:rsidP="00407770">
      <w:pPr>
        <w:spacing w:line="360" w:lineRule="auto"/>
        <w:ind w:left="720"/>
      </w:pPr>
      <w:r>
        <w:rPr>
          <w:noProof/>
          <w14:ligatures w14:val="standardContextual"/>
        </w:rPr>
        <mc:AlternateContent>
          <mc:Choice Requires="wps">
            <w:drawing>
              <wp:anchor distT="0" distB="0" distL="114300" distR="114300" simplePos="0" relativeHeight="251684864" behindDoc="0" locked="0" layoutInCell="1" allowOverlap="1" wp14:anchorId="691351B1" wp14:editId="24662ED8">
                <wp:simplePos x="0" y="0"/>
                <wp:positionH relativeFrom="column">
                  <wp:posOffset>1705708</wp:posOffset>
                </wp:positionH>
                <wp:positionV relativeFrom="paragraph">
                  <wp:posOffset>8841</wp:posOffset>
                </wp:positionV>
                <wp:extent cx="2123830" cy="281354"/>
                <wp:effectExtent l="0" t="0" r="29210" b="23495"/>
                <wp:wrapNone/>
                <wp:docPr id="69651379" name="Straight Connector 25"/>
                <wp:cNvGraphicFramePr/>
                <a:graphic xmlns:a="http://schemas.openxmlformats.org/drawingml/2006/main">
                  <a:graphicData uri="http://schemas.microsoft.com/office/word/2010/wordprocessingShape">
                    <wps:wsp>
                      <wps:cNvCnPr/>
                      <wps:spPr>
                        <a:xfrm flipV="1">
                          <a:off x="0" y="0"/>
                          <a:ext cx="2123830" cy="2813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6BBFD"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pt,.7pt" to="301.5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&#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682816" behindDoc="0" locked="0" layoutInCell="1" allowOverlap="1" wp14:anchorId="2BAF3B33" wp14:editId="53EA7075">
                <wp:simplePos x="0" y="0"/>
                <wp:positionH relativeFrom="column">
                  <wp:posOffset>1754945</wp:posOffset>
                </wp:positionH>
                <wp:positionV relativeFrom="paragraph">
                  <wp:posOffset>374601</wp:posOffset>
                </wp:positionV>
                <wp:extent cx="2117187" cy="372794"/>
                <wp:effectExtent l="0" t="0" r="35560" b="27305"/>
                <wp:wrapNone/>
                <wp:docPr id="667778937" name="Straight Connector 25"/>
                <wp:cNvGraphicFramePr/>
                <a:graphic xmlns:a="http://schemas.openxmlformats.org/drawingml/2006/main">
                  <a:graphicData uri="http://schemas.microsoft.com/office/word/2010/wordprocessingShape">
                    <wps:wsp>
                      <wps:cNvCnPr/>
                      <wps:spPr>
                        <a:xfrm>
                          <a:off x="0" y="0"/>
                          <a:ext cx="2117187" cy="372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732A0" id="Straight Connector 2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29.5pt" to="304.9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&#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680768" behindDoc="0" locked="0" layoutInCell="1" allowOverlap="1" wp14:anchorId="02F51BBB" wp14:editId="5D6D1378">
                <wp:simplePos x="0" y="0"/>
                <wp:positionH relativeFrom="column">
                  <wp:posOffset>1586132</wp:posOffset>
                </wp:positionH>
                <wp:positionV relativeFrom="paragraph">
                  <wp:posOffset>487143</wp:posOffset>
                </wp:positionV>
                <wp:extent cx="2370113" cy="1075836"/>
                <wp:effectExtent l="0" t="0" r="30480" b="29210"/>
                <wp:wrapNone/>
                <wp:docPr id="1763146013" name="Straight Connector 25"/>
                <wp:cNvGraphicFramePr/>
                <a:graphic xmlns:a="http://schemas.openxmlformats.org/drawingml/2006/main">
                  <a:graphicData uri="http://schemas.microsoft.com/office/word/2010/wordprocessingShape">
                    <wps:wsp>
                      <wps:cNvCnPr/>
                      <wps:spPr>
                        <a:xfrm>
                          <a:off x="0" y="0"/>
                          <a:ext cx="2370113" cy="10758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C5375"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9pt,38.35pt" to="311.5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&#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678720" behindDoc="0" locked="0" layoutInCell="1" allowOverlap="1" wp14:anchorId="063EF6AA" wp14:editId="3A126CF6">
                <wp:simplePos x="0" y="0"/>
                <wp:positionH relativeFrom="margin">
                  <wp:posOffset>1445456</wp:posOffset>
                </wp:positionH>
                <wp:positionV relativeFrom="paragraph">
                  <wp:posOffset>543413</wp:posOffset>
                </wp:positionV>
                <wp:extent cx="2348670" cy="1884974"/>
                <wp:effectExtent l="0" t="0" r="33020" b="20320"/>
                <wp:wrapNone/>
                <wp:docPr id="23817137" name="Straight Connector 25"/>
                <wp:cNvGraphicFramePr/>
                <a:graphic xmlns:a="http://schemas.openxmlformats.org/drawingml/2006/main">
                  <a:graphicData uri="http://schemas.microsoft.com/office/word/2010/wordprocessingShape">
                    <wps:wsp>
                      <wps:cNvCnPr/>
                      <wps:spPr>
                        <a:xfrm>
                          <a:off x="0" y="0"/>
                          <a:ext cx="2348670" cy="18849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8C5E2" id="Straight Connector 25"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8pt,42.8pt" to="298.75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" strokecolor="#4472c4 [3204]" strokeweight=".5pt">
                <v:stroke joinstyle="miter"/>
                <w10:wrap anchorx="margin"/>
              </v:line>
            </w:pict>
          </mc:Fallback>
        </mc:AlternateContent>
      </w:r>
      <w:r>
        <w:rPr>
          <w:noProof/>
          <w14:ligatures w14:val="standardContextual"/>
        </w:rPr>
        <mc:AlternateContent>
          <mc:Choice Requires="wps">
            <w:drawing>
              <wp:anchor distT="0" distB="0" distL="114300" distR="114300" simplePos="0" relativeHeight="251673600" behindDoc="0" locked="0" layoutInCell="1" allowOverlap="1" wp14:anchorId="6F8CD989" wp14:editId="6EF88824">
                <wp:simplePos x="0" y="0"/>
                <wp:positionH relativeFrom="column">
                  <wp:posOffset>3857771</wp:posOffset>
                </wp:positionH>
                <wp:positionV relativeFrom="paragraph">
                  <wp:posOffset>453536</wp:posOffset>
                </wp:positionV>
                <wp:extent cx="1652954" cy="611945"/>
                <wp:effectExtent l="0" t="0" r="23495" b="17145"/>
                <wp:wrapNone/>
                <wp:docPr id="80153493" name="Oval 24"/>
                <wp:cNvGraphicFramePr/>
                <a:graphic xmlns:a="http://schemas.openxmlformats.org/drawingml/2006/main">
                  <a:graphicData uri="http://schemas.microsoft.com/office/word/2010/wordprocessingShape">
                    <wps:wsp>
                      <wps:cNvSpPr/>
                      <wps:spPr>
                        <a:xfrm>
                          <a:off x="0" y="0"/>
                          <a:ext cx="1652954" cy="61194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0C35A9" w14:textId="701B2E5A" w:rsidR="00B76141" w:rsidRPr="00B76141" w:rsidRDefault="00B76141" w:rsidP="00B76141">
                            <w:pPr>
                              <w:jc w:val="center"/>
                              <w:rPr>
                                <w:lang w:val="en-IN"/>
                              </w:rPr>
                            </w:pPr>
                            <w:r>
                              <w:rPr>
                                <w:lang w:val="en-IN"/>
                              </w:rPr>
                              <w:t>Due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8CD989" id="_x0000_s1034" style="position:absolute;left:0;text-align:left;margin-left:303.75pt;margin-top:35.7pt;width:130.15pt;height:48.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" fillcolor="#4472c4 [3204]" strokecolor="#09101d [484]" strokeweight="1pt">
                <v:stroke joinstyle="miter"/>
                <v:textbox>
                  <w:txbxContent>
                    <w:p w14:paraId="6D0C35A9" w14:textId="701B2E5A" w:rsidR="00B76141" w:rsidRPr="00B76141" w:rsidRDefault="00B76141" w:rsidP="00B76141">
                      <w:pPr>
                        <w:jc w:val="center"/>
                        <w:rPr>
                          <w:lang w:val="en-IN"/>
                        </w:rPr>
                      </w:pPr>
                      <w:r>
                        <w:rPr>
                          <w:lang w:val="en-IN"/>
                        </w:rPr>
                        <w:t>Due Management</w:t>
                      </w:r>
                    </w:p>
                  </w:txbxContent>
                </v:textbox>
              </v:oval>
            </w:pict>
          </mc:Fallback>
        </mc:AlternateContent>
      </w:r>
      <w:r w:rsidRPr="00CD6EBA">
        <w:rPr>
          <w:noProof/>
        </w:rPr>
        <w:drawing>
          <wp:inline distT="0" distB="0" distL="0" distR="0" wp14:anchorId="08321DE2" wp14:editId="407022BC">
            <wp:extent cx="836914" cy="935502"/>
            <wp:effectExtent l="0" t="0" r="1905" b="0"/>
            <wp:docPr id="111586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61497" name=""/>
                    <pic:cNvPicPr/>
                  </pic:nvPicPr>
                  <pic:blipFill>
                    <a:blip r:embed="rId10"/>
                    <a:stretch>
                      <a:fillRect/>
                    </a:stretch>
                  </pic:blipFill>
                  <pic:spPr>
                    <a:xfrm>
                      <a:off x="0" y="0"/>
                      <a:ext cx="872643" cy="975440"/>
                    </a:xfrm>
                    <a:prstGeom prst="rect">
                      <a:avLst/>
                    </a:prstGeom>
                  </pic:spPr>
                </pic:pic>
              </a:graphicData>
            </a:graphic>
          </wp:inline>
        </w:drawing>
      </w:r>
    </w:p>
    <w:p w14:paraId="7E0E20F5" w14:textId="6E58EB49" w:rsidR="00CD03F7" w:rsidRDefault="00CD03F7" w:rsidP="00407770">
      <w:pPr>
        <w:spacing w:line="360" w:lineRule="auto"/>
        <w:ind w:left="720"/>
      </w:pPr>
      <w:r>
        <w:rPr>
          <w:noProof/>
          <w14:ligatures w14:val="standardContextual"/>
        </w:rPr>
        <w:t>Admin Features</w:t>
      </w:r>
    </w:p>
    <w:p w14:paraId="40DC3DDC" w14:textId="4747653C" w:rsidR="00EB2622" w:rsidRDefault="00CD03F7" w:rsidP="00407770">
      <w:pPr>
        <w:spacing w:line="360" w:lineRule="auto"/>
        <w:ind w:left="720"/>
      </w:pPr>
      <w:r>
        <w:rPr>
          <w:noProof/>
          <w14:ligatures w14:val="standardContextual"/>
        </w:rPr>
        <mc:AlternateContent>
          <mc:Choice Requires="wps">
            <w:drawing>
              <wp:anchor distT="0" distB="0" distL="114300" distR="114300" simplePos="0" relativeHeight="251671552" behindDoc="0" locked="0" layoutInCell="1" allowOverlap="1" wp14:anchorId="6A5D156B" wp14:editId="4AD5930C">
                <wp:simplePos x="0" y="0"/>
                <wp:positionH relativeFrom="column">
                  <wp:posOffset>3876089</wp:posOffset>
                </wp:positionH>
                <wp:positionV relativeFrom="paragraph">
                  <wp:posOffset>69069</wp:posOffset>
                </wp:positionV>
                <wp:extent cx="1652954" cy="436099"/>
                <wp:effectExtent l="0" t="0" r="23495" b="21590"/>
                <wp:wrapNone/>
                <wp:docPr id="1528486214" name="Oval 24"/>
                <wp:cNvGraphicFramePr/>
                <a:graphic xmlns:a="http://schemas.openxmlformats.org/drawingml/2006/main">
                  <a:graphicData uri="http://schemas.microsoft.com/office/word/2010/wordprocessingShape">
                    <wps:wsp>
                      <wps:cNvSpPr/>
                      <wps:spPr>
                        <a:xfrm>
                          <a:off x="0" y="0"/>
                          <a:ext cx="1652954" cy="4360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E8A5CC" w14:textId="087D02FF" w:rsidR="00343470" w:rsidRPr="00343470" w:rsidRDefault="00343470" w:rsidP="00343470">
                            <w:pPr>
                              <w:jc w:val="center"/>
                              <w:rPr>
                                <w:lang w:val="en-IN"/>
                              </w:rPr>
                            </w:pPr>
                            <w:r>
                              <w:rPr>
                                <w:lang w:val="en-IN"/>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5D156B" id="_x0000_s1035" style="position:absolute;left:0;text-align:left;margin-left:305.2pt;margin-top:5.45pt;width:130.15pt;height:3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" fillcolor="#4472c4 [3204]" strokecolor="#09101d [484]" strokeweight="1pt">
                <v:stroke joinstyle="miter"/>
                <v:textbox>
                  <w:txbxContent>
                    <w:p w14:paraId="67E8A5CC" w14:textId="087D02FF" w:rsidR="00343470" w:rsidRPr="00343470" w:rsidRDefault="00343470" w:rsidP="00343470">
                      <w:pPr>
                        <w:jc w:val="center"/>
                        <w:rPr>
                          <w:lang w:val="en-IN"/>
                        </w:rPr>
                      </w:pPr>
                      <w:r>
                        <w:rPr>
                          <w:lang w:val="en-IN"/>
                        </w:rPr>
                        <w:t>Feedback</w:t>
                      </w:r>
                    </w:p>
                  </w:txbxContent>
                </v:textbox>
              </v:oval>
            </w:pict>
          </mc:Fallback>
        </mc:AlternateContent>
      </w:r>
    </w:p>
    <w:p w14:paraId="519BB312" w14:textId="0D27B495" w:rsidR="00EB2622" w:rsidRDefault="00EB2622" w:rsidP="00407770">
      <w:pPr>
        <w:spacing w:line="360" w:lineRule="auto"/>
        <w:ind w:left="720"/>
      </w:pPr>
    </w:p>
    <w:p w14:paraId="52C75836" w14:textId="1986C5FE" w:rsidR="00EB2622" w:rsidRDefault="00EB2622" w:rsidP="00407770">
      <w:pPr>
        <w:spacing w:line="360" w:lineRule="auto"/>
        <w:ind w:left="720"/>
      </w:pPr>
    </w:p>
    <w:p w14:paraId="5F9763B3" w14:textId="1C15F9B9" w:rsidR="00EB2622" w:rsidRDefault="00CD03F7" w:rsidP="00407770">
      <w:pPr>
        <w:spacing w:line="360" w:lineRule="auto"/>
        <w:ind w:left="720"/>
      </w:pPr>
      <w:r>
        <w:rPr>
          <w:noProof/>
          <w14:ligatures w14:val="standardContextual"/>
        </w:rPr>
        <mc:AlternateContent>
          <mc:Choice Requires="wps">
            <w:drawing>
              <wp:anchor distT="0" distB="0" distL="114300" distR="114300" simplePos="0" relativeHeight="251669504" behindDoc="0" locked="0" layoutInCell="1" allowOverlap="1" wp14:anchorId="3E3AB6DA" wp14:editId="3FA37E5E">
                <wp:simplePos x="0" y="0"/>
                <wp:positionH relativeFrom="column">
                  <wp:posOffset>3829050</wp:posOffset>
                </wp:positionH>
                <wp:positionV relativeFrom="paragraph">
                  <wp:posOffset>6936</wp:posOffset>
                </wp:positionV>
                <wp:extent cx="1652954" cy="611945"/>
                <wp:effectExtent l="0" t="0" r="23495" b="17145"/>
                <wp:wrapNone/>
                <wp:docPr id="608049401" name="Oval 24"/>
                <wp:cNvGraphicFramePr/>
                <a:graphic xmlns:a="http://schemas.openxmlformats.org/drawingml/2006/main">
                  <a:graphicData uri="http://schemas.microsoft.com/office/word/2010/wordprocessingShape">
                    <wps:wsp>
                      <wps:cNvSpPr/>
                      <wps:spPr>
                        <a:xfrm>
                          <a:off x="0" y="0"/>
                          <a:ext cx="1652954" cy="61194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9FA9FD" w14:textId="5022981E" w:rsidR="00343470" w:rsidRPr="00343470" w:rsidRDefault="00343470" w:rsidP="00343470">
                            <w:pPr>
                              <w:jc w:val="center"/>
                              <w:rPr>
                                <w:lang w:val="en-IN"/>
                              </w:rPr>
                            </w:pPr>
                            <w:r>
                              <w:rPr>
                                <w:lang w:val="en-IN"/>
                              </w:rPr>
                              <w:t>Maintain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3AB6DA" id="_x0000_s1036" style="position:absolute;left:0;text-align:left;margin-left:301.5pt;margin-top:.55pt;width:130.15pt;height:48.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" fillcolor="#4472c4 [3204]" strokecolor="#09101d [484]" strokeweight="1pt">
                <v:stroke joinstyle="miter"/>
                <v:textbox>
                  <w:txbxContent>
                    <w:p w14:paraId="049FA9FD" w14:textId="5022981E" w:rsidR="00343470" w:rsidRPr="00343470" w:rsidRDefault="00343470" w:rsidP="00343470">
                      <w:pPr>
                        <w:jc w:val="center"/>
                        <w:rPr>
                          <w:lang w:val="en-IN"/>
                        </w:rPr>
                      </w:pPr>
                      <w:r>
                        <w:rPr>
                          <w:lang w:val="en-IN"/>
                        </w:rPr>
                        <w:t>Maintain Record</w:t>
                      </w:r>
                    </w:p>
                  </w:txbxContent>
                </v:textbox>
              </v:oval>
            </w:pict>
          </mc:Fallback>
        </mc:AlternateContent>
      </w:r>
    </w:p>
    <w:p w14:paraId="55BB6F1A" w14:textId="66A326D7" w:rsidR="00B76141" w:rsidRDefault="00B76141" w:rsidP="00407770">
      <w:pPr>
        <w:spacing w:line="360" w:lineRule="auto"/>
        <w:ind w:left="720"/>
      </w:pPr>
    </w:p>
    <w:p w14:paraId="6F00480D" w14:textId="4F97B93B" w:rsidR="00B76141" w:rsidRDefault="00B76141" w:rsidP="00407770">
      <w:pPr>
        <w:spacing w:line="360" w:lineRule="auto"/>
        <w:ind w:left="720"/>
      </w:pPr>
    </w:p>
    <w:p w14:paraId="3955A597" w14:textId="77777777" w:rsidR="00B76141" w:rsidRDefault="00B76141" w:rsidP="00407770">
      <w:pPr>
        <w:spacing w:line="360" w:lineRule="auto"/>
        <w:ind w:left="720"/>
      </w:pPr>
    </w:p>
    <w:p w14:paraId="0167A1A9" w14:textId="77777777" w:rsidR="00B76141" w:rsidRDefault="00B76141" w:rsidP="00B76141">
      <w:pPr>
        <w:ind w:left="720"/>
        <w:rPr>
          <w:b/>
          <w:bCs/>
          <w:sz w:val="28"/>
          <w:lang w:val="en-IN"/>
        </w:rPr>
      </w:pPr>
    </w:p>
    <w:p w14:paraId="1A8944A5" w14:textId="6C07C6EF" w:rsidR="0060327C" w:rsidRPr="0060327C" w:rsidRDefault="0060327C" w:rsidP="0060327C">
      <w:pPr>
        <w:numPr>
          <w:ilvl w:val="0"/>
          <w:numId w:val="42"/>
        </w:numPr>
        <w:rPr>
          <w:b/>
          <w:bCs/>
          <w:sz w:val="28"/>
          <w:lang w:val="en-IN"/>
        </w:rPr>
      </w:pPr>
      <w:r w:rsidRPr="0060327C">
        <w:rPr>
          <w:b/>
          <w:bCs/>
          <w:sz w:val="28"/>
          <w:lang w:val="en-IN"/>
        </w:rPr>
        <w:t>Non-Functional Requirements for Rento-Book Library Management System</w:t>
      </w:r>
    </w:p>
    <w:p w14:paraId="1F1B2C5C" w14:textId="77777777" w:rsidR="0060327C" w:rsidRPr="0060327C" w:rsidRDefault="0060327C" w:rsidP="0060327C">
      <w:pPr>
        <w:rPr>
          <w:sz w:val="28"/>
          <w:lang w:val="en-IN"/>
        </w:rPr>
      </w:pPr>
      <w:r w:rsidRPr="0060327C">
        <w:rPr>
          <w:sz w:val="28"/>
          <w:lang w:val="en-IN"/>
        </w:rPr>
        <w:t>2.2.1 Interface</w:t>
      </w:r>
    </w:p>
    <w:p w14:paraId="708184A9" w14:textId="77777777" w:rsidR="0060327C" w:rsidRPr="0060327C" w:rsidRDefault="0060327C" w:rsidP="0060327C">
      <w:pPr>
        <w:numPr>
          <w:ilvl w:val="0"/>
          <w:numId w:val="38"/>
        </w:numPr>
        <w:rPr>
          <w:sz w:val="28"/>
          <w:lang w:val="en-IN"/>
        </w:rPr>
      </w:pPr>
      <w:r w:rsidRPr="0060327C">
        <w:rPr>
          <w:sz w:val="28"/>
          <w:lang w:val="en-IN"/>
        </w:rPr>
        <w:t>User Interfaces:</w:t>
      </w:r>
    </w:p>
    <w:p w14:paraId="33CB2CEC" w14:textId="77777777" w:rsidR="0060327C" w:rsidRPr="0060327C" w:rsidRDefault="0060327C" w:rsidP="0060327C">
      <w:pPr>
        <w:numPr>
          <w:ilvl w:val="1"/>
          <w:numId w:val="38"/>
        </w:numPr>
        <w:rPr>
          <w:sz w:val="28"/>
          <w:lang w:val="en-IN"/>
        </w:rPr>
      </w:pPr>
      <w:r w:rsidRPr="0060327C">
        <w:rPr>
          <w:sz w:val="28"/>
          <w:lang w:val="en-IN"/>
        </w:rPr>
        <w:t>The user interfaces for Rento-Book should be intuitive and user-friendly, designed with modern web standards. The application should be responsive and accessible across various devices including desktops, tablets, and smartphones.</w:t>
      </w:r>
    </w:p>
    <w:p w14:paraId="1487385F" w14:textId="77777777" w:rsidR="0060327C" w:rsidRPr="0060327C" w:rsidRDefault="0060327C" w:rsidP="0060327C">
      <w:pPr>
        <w:numPr>
          <w:ilvl w:val="1"/>
          <w:numId w:val="38"/>
        </w:numPr>
        <w:rPr>
          <w:sz w:val="28"/>
          <w:lang w:val="en-IN"/>
        </w:rPr>
      </w:pPr>
      <w:r w:rsidRPr="0060327C">
        <w:rPr>
          <w:sz w:val="28"/>
          <w:lang w:val="en-IN"/>
        </w:rPr>
        <w:t>Interfaces should include:</w:t>
      </w:r>
    </w:p>
    <w:p w14:paraId="228A57CD" w14:textId="77777777" w:rsidR="0060327C" w:rsidRPr="0060327C" w:rsidRDefault="0060327C" w:rsidP="0060327C">
      <w:pPr>
        <w:numPr>
          <w:ilvl w:val="2"/>
          <w:numId w:val="38"/>
        </w:numPr>
        <w:rPr>
          <w:sz w:val="28"/>
          <w:lang w:val="en-IN"/>
        </w:rPr>
      </w:pPr>
      <w:r w:rsidRPr="0060327C">
        <w:rPr>
          <w:sz w:val="28"/>
          <w:lang w:val="en-IN"/>
        </w:rPr>
        <w:t>Homepage: Displaying library highlights, search options, and quick links to various features.</w:t>
      </w:r>
    </w:p>
    <w:p w14:paraId="30570B4C" w14:textId="77777777" w:rsidR="0060327C" w:rsidRPr="0060327C" w:rsidRDefault="0060327C" w:rsidP="0060327C">
      <w:pPr>
        <w:numPr>
          <w:ilvl w:val="2"/>
          <w:numId w:val="38"/>
        </w:numPr>
        <w:rPr>
          <w:sz w:val="28"/>
          <w:lang w:val="en-IN"/>
        </w:rPr>
      </w:pPr>
      <w:r w:rsidRPr="0060327C">
        <w:rPr>
          <w:sz w:val="28"/>
          <w:lang w:val="en-IN"/>
        </w:rPr>
        <w:t>Login/Registration Page: Secure and straightforward forms for user authentication and account creation.</w:t>
      </w:r>
    </w:p>
    <w:p w14:paraId="16592273" w14:textId="77777777" w:rsidR="0060327C" w:rsidRPr="0060327C" w:rsidRDefault="0060327C" w:rsidP="0060327C">
      <w:pPr>
        <w:numPr>
          <w:ilvl w:val="2"/>
          <w:numId w:val="38"/>
        </w:numPr>
        <w:rPr>
          <w:sz w:val="28"/>
          <w:lang w:val="en-IN"/>
        </w:rPr>
      </w:pPr>
      <w:r w:rsidRPr="0060327C">
        <w:rPr>
          <w:sz w:val="28"/>
          <w:lang w:val="en-IN"/>
        </w:rPr>
        <w:t>Search and Browse: Functionalities for users to search for books, view categories, and browse library collections.</w:t>
      </w:r>
    </w:p>
    <w:p w14:paraId="748B6653" w14:textId="77777777" w:rsidR="0060327C" w:rsidRPr="0060327C" w:rsidRDefault="0060327C" w:rsidP="0060327C">
      <w:pPr>
        <w:numPr>
          <w:ilvl w:val="2"/>
          <w:numId w:val="38"/>
        </w:numPr>
        <w:rPr>
          <w:sz w:val="28"/>
          <w:lang w:val="en-IN"/>
        </w:rPr>
      </w:pPr>
      <w:r w:rsidRPr="0060327C">
        <w:rPr>
          <w:sz w:val="28"/>
          <w:lang w:val="en-IN"/>
        </w:rPr>
        <w:t>Borrow/Return Books: Interfaces for users to borrow and return books, including confirmation and status updates.</w:t>
      </w:r>
    </w:p>
    <w:p w14:paraId="22E1621C" w14:textId="77777777" w:rsidR="0060327C" w:rsidRPr="0060327C" w:rsidRDefault="0060327C" w:rsidP="0060327C">
      <w:pPr>
        <w:numPr>
          <w:ilvl w:val="2"/>
          <w:numId w:val="38"/>
        </w:numPr>
        <w:rPr>
          <w:sz w:val="28"/>
          <w:lang w:val="en-IN"/>
        </w:rPr>
      </w:pPr>
      <w:r w:rsidRPr="0060327C">
        <w:rPr>
          <w:sz w:val="28"/>
          <w:lang w:val="en-IN"/>
        </w:rPr>
        <w:t>User Dashboard: Personalized user profile, borrowing history, and current reservations.</w:t>
      </w:r>
    </w:p>
    <w:p w14:paraId="3B7D8BA3" w14:textId="77777777" w:rsidR="0060327C" w:rsidRPr="0060327C" w:rsidRDefault="0060327C" w:rsidP="0060327C">
      <w:pPr>
        <w:numPr>
          <w:ilvl w:val="2"/>
          <w:numId w:val="38"/>
        </w:numPr>
        <w:rPr>
          <w:sz w:val="28"/>
          <w:lang w:val="en-IN"/>
        </w:rPr>
      </w:pPr>
      <w:r w:rsidRPr="0060327C">
        <w:rPr>
          <w:sz w:val="28"/>
          <w:lang w:val="en-IN"/>
        </w:rPr>
        <w:lastRenderedPageBreak/>
        <w:t>Admin Panel: For managing users, books, and system settings, including add, update, and delete functionalities.</w:t>
      </w:r>
    </w:p>
    <w:p w14:paraId="5A62C048" w14:textId="77777777" w:rsidR="0060327C" w:rsidRPr="0060327C" w:rsidRDefault="0060327C" w:rsidP="0060327C">
      <w:pPr>
        <w:rPr>
          <w:sz w:val="28"/>
          <w:lang w:val="en-IN"/>
        </w:rPr>
      </w:pPr>
      <w:r w:rsidRPr="0060327C">
        <w:rPr>
          <w:sz w:val="28"/>
          <w:lang w:val="en-IN"/>
        </w:rPr>
        <w:t>2.2.2 Performance</w:t>
      </w:r>
    </w:p>
    <w:p w14:paraId="197782B8" w14:textId="77777777" w:rsidR="0060327C" w:rsidRPr="0060327C" w:rsidRDefault="0060327C" w:rsidP="0060327C">
      <w:pPr>
        <w:numPr>
          <w:ilvl w:val="0"/>
          <w:numId w:val="39"/>
        </w:numPr>
        <w:rPr>
          <w:sz w:val="28"/>
          <w:lang w:val="en-IN"/>
        </w:rPr>
      </w:pPr>
      <w:r w:rsidRPr="0060327C">
        <w:rPr>
          <w:sz w:val="28"/>
          <w:lang w:val="en-IN"/>
        </w:rPr>
        <w:t>Number of Concurrent Users:</w:t>
      </w:r>
    </w:p>
    <w:p w14:paraId="18DE8A4A" w14:textId="77777777" w:rsidR="0060327C" w:rsidRPr="0060327C" w:rsidRDefault="0060327C" w:rsidP="0060327C">
      <w:pPr>
        <w:numPr>
          <w:ilvl w:val="1"/>
          <w:numId w:val="39"/>
        </w:numPr>
        <w:rPr>
          <w:sz w:val="28"/>
          <w:lang w:val="en-IN"/>
        </w:rPr>
      </w:pPr>
      <w:r w:rsidRPr="0060327C">
        <w:rPr>
          <w:sz w:val="28"/>
          <w:lang w:val="en-IN"/>
        </w:rPr>
        <w:t>Rento-Book should be capable of handling a minimum of 500 concurrent users. This is based on expected usage patterns, taking into account the peak times and overall system load.</w:t>
      </w:r>
    </w:p>
    <w:p w14:paraId="2C6BEA43" w14:textId="77777777" w:rsidR="0060327C" w:rsidRPr="0060327C" w:rsidRDefault="0060327C" w:rsidP="0060327C">
      <w:pPr>
        <w:numPr>
          <w:ilvl w:val="0"/>
          <w:numId w:val="39"/>
        </w:numPr>
        <w:rPr>
          <w:sz w:val="28"/>
          <w:lang w:val="en-IN"/>
        </w:rPr>
      </w:pPr>
      <w:r w:rsidRPr="0060327C">
        <w:rPr>
          <w:sz w:val="28"/>
          <w:lang w:val="en-IN"/>
        </w:rPr>
        <w:t>System Response Time:</w:t>
      </w:r>
    </w:p>
    <w:p w14:paraId="4306DAB7" w14:textId="77777777" w:rsidR="0060327C" w:rsidRPr="0060327C" w:rsidRDefault="0060327C" w:rsidP="0060327C">
      <w:pPr>
        <w:numPr>
          <w:ilvl w:val="1"/>
          <w:numId w:val="39"/>
        </w:numPr>
        <w:rPr>
          <w:sz w:val="28"/>
          <w:lang w:val="en-IN"/>
        </w:rPr>
      </w:pPr>
      <w:r w:rsidRPr="0060327C">
        <w:rPr>
          <w:sz w:val="28"/>
          <w:lang w:val="en-IN"/>
        </w:rPr>
        <w:t>The system should ensure that most user actions (such as searching for books, borrowing, and returning) are completed within 2 seconds under normal operating conditions.</w:t>
      </w:r>
    </w:p>
    <w:p w14:paraId="7901782B" w14:textId="77777777" w:rsidR="0060327C" w:rsidRPr="0060327C" w:rsidRDefault="0060327C" w:rsidP="0060327C">
      <w:pPr>
        <w:numPr>
          <w:ilvl w:val="0"/>
          <w:numId w:val="39"/>
        </w:numPr>
        <w:rPr>
          <w:sz w:val="28"/>
          <w:lang w:val="en-IN"/>
        </w:rPr>
      </w:pPr>
      <w:r w:rsidRPr="0060327C">
        <w:rPr>
          <w:sz w:val="28"/>
          <w:lang w:val="en-IN"/>
        </w:rPr>
        <w:t>Scalability:</w:t>
      </w:r>
    </w:p>
    <w:p w14:paraId="486BF3B8" w14:textId="77777777" w:rsidR="0060327C" w:rsidRPr="0060327C" w:rsidRDefault="0060327C" w:rsidP="0060327C">
      <w:pPr>
        <w:numPr>
          <w:ilvl w:val="1"/>
          <w:numId w:val="39"/>
        </w:numPr>
        <w:rPr>
          <w:sz w:val="28"/>
          <w:lang w:val="en-IN"/>
        </w:rPr>
      </w:pPr>
      <w:r w:rsidRPr="0060327C">
        <w:rPr>
          <w:sz w:val="28"/>
          <w:lang w:val="en-IN"/>
        </w:rPr>
        <w:t>The system should be designed to scale horizontally to accommodate increased loads, allowing additional servers or resources to be added as needed.</w:t>
      </w:r>
    </w:p>
    <w:p w14:paraId="7071BB79" w14:textId="77777777" w:rsidR="0060327C" w:rsidRPr="0060327C" w:rsidRDefault="0060327C" w:rsidP="0060327C">
      <w:pPr>
        <w:rPr>
          <w:sz w:val="28"/>
          <w:lang w:val="en-IN"/>
        </w:rPr>
      </w:pPr>
      <w:r w:rsidRPr="0060327C">
        <w:rPr>
          <w:sz w:val="28"/>
          <w:lang w:val="en-IN"/>
        </w:rPr>
        <w:t>2.2.3 Constraints</w:t>
      </w:r>
    </w:p>
    <w:p w14:paraId="563204CC" w14:textId="77777777" w:rsidR="0060327C" w:rsidRPr="0060327C" w:rsidRDefault="0060327C" w:rsidP="0060327C">
      <w:pPr>
        <w:numPr>
          <w:ilvl w:val="0"/>
          <w:numId w:val="40"/>
        </w:numPr>
        <w:rPr>
          <w:sz w:val="28"/>
          <w:lang w:val="en-IN"/>
        </w:rPr>
      </w:pPr>
      <w:r w:rsidRPr="0060327C">
        <w:rPr>
          <w:sz w:val="28"/>
          <w:lang w:val="en-IN"/>
        </w:rPr>
        <w:t>Scalability:</w:t>
      </w:r>
    </w:p>
    <w:p w14:paraId="57EED90E" w14:textId="77777777" w:rsidR="0060327C" w:rsidRPr="0060327C" w:rsidRDefault="0060327C" w:rsidP="0060327C">
      <w:pPr>
        <w:numPr>
          <w:ilvl w:val="1"/>
          <w:numId w:val="40"/>
        </w:numPr>
        <w:rPr>
          <w:sz w:val="28"/>
          <w:lang w:val="en-IN"/>
        </w:rPr>
      </w:pPr>
      <w:r w:rsidRPr="0060327C">
        <w:rPr>
          <w:sz w:val="28"/>
          <w:lang w:val="en-IN"/>
        </w:rPr>
        <w:t>The system must handle up to 1000 transactions/inquiries per second to accommodate peak usage and ensure smooth operation during high demand.</w:t>
      </w:r>
    </w:p>
    <w:p w14:paraId="0109CADA" w14:textId="77777777" w:rsidR="0060327C" w:rsidRPr="0060327C" w:rsidRDefault="0060327C" w:rsidP="0060327C">
      <w:pPr>
        <w:numPr>
          <w:ilvl w:val="0"/>
          <w:numId w:val="40"/>
        </w:numPr>
        <w:rPr>
          <w:sz w:val="28"/>
          <w:lang w:val="en-IN"/>
        </w:rPr>
      </w:pPr>
      <w:r w:rsidRPr="0060327C">
        <w:rPr>
          <w:sz w:val="28"/>
          <w:lang w:val="en-IN"/>
        </w:rPr>
        <w:t>Database Constraints:</w:t>
      </w:r>
    </w:p>
    <w:p w14:paraId="6FB7BBB9" w14:textId="77777777" w:rsidR="0060327C" w:rsidRPr="0060327C" w:rsidRDefault="0060327C" w:rsidP="0060327C">
      <w:pPr>
        <w:numPr>
          <w:ilvl w:val="1"/>
          <w:numId w:val="40"/>
        </w:numPr>
        <w:rPr>
          <w:sz w:val="28"/>
          <w:lang w:val="en-IN"/>
        </w:rPr>
      </w:pPr>
      <w:r w:rsidRPr="0060327C">
        <w:rPr>
          <w:sz w:val="28"/>
          <w:lang w:val="en-IN"/>
        </w:rPr>
        <w:t>The MySQL database should be optimized for performance, with indexing and query optimization to handle large volumes of data and complex queries efficiently.</w:t>
      </w:r>
    </w:p>
    <w:p w14:paraId="76A9A0B1" w14:textId="77777777" w:rsidR="0060327C" w:rsidRPr="0060327C" w:rsidRDefault="0060327C" w:rsidP="0060327C">
      <w:pPr>
        <w:rPr>
          <w:sz w:val="28"/>
          <w:lang w:val="en-IN"/>
        </w:rPr>
      </w:pPr>
      <w:r w:rsidRPr="0060327C">
        <w:rPr>
          <w:sz w:val="28"/>
          <w:lang w:val="en-IN"/>
        </w:rPr>
        <w:t>2.2.4 Other Requirements</w:t>
      </w:r>
    </w:p>
    <w:p w14:paraId="64868EAD" w14:textId="77777777" w:rsidR="0060327C" w:rsidRPr="0060327C" w:rsidRDefault="0060327C" w:rsidP="0060327C">
      <w:pPr>
        <w:numPr>
          <w:ilvl w:val="0"/>
          <w:numId w:val="41"/>
        </w:numPr>
        <w:rPr>
          <w:sz w:val="28"/>
          <w:lang w:val="en-IN"/>
        </w:rPr>
      </w:pPr>
      <w:r w:rsidRPr="0060327C">
        <w:rPr>
          <w:sz w:val="28"/>
          <w:lang w:val="en-IN"/>
        </w:rPr>
        <w:t>Hardware Interfaces:</w:t>
      </w:r>
    </w:p>
    <w:p w14:paraId="191C5DBD" w14:textId="77777777" w:rsidR="0060327C" w:rsidRPr="0060327C" w:rsidRDefault="0060327C" w:rsidP="0060327C">
      <w:pPr>
        <w:numPr>
          <w:ilvl w:val="1"/>
          <w:numId w:val="41"/>
        </w:numPr>
        <w:rPr>
          <w:sz w:val="28"/>
          <w:lang w:val="en-IN"/>
        </w:rPr>
      </w:pPr>
      <w:r w:rsidRPr="0060327C">
        <w:rPr>
          <w:sz w:val="28"/>
          <w:lang w:val="en-IN"/>
        </w:rPr>
        <w:t>Server Specifications:</w:t>
      </w:r>
    </w:p>
    <w:p w14:paraId="7044DBCC" w14:textId="77777777" w:rsidR="0060327C" w:rsidRPr="0060327C" w:rsidRDefault="0060327C" w:rsidP="0060327C">
      <w:pPr>
        <w:numPr>
          <w:ilvl w:val="2"/>
          <w:numId w:val="41"/>
        </w:numPr>
        <w:rPr>
          <w:sz w:val="28"/>
          <w:lang w:val="en-IN"/>
        </w:rPr>
      </w:pPr>
      <w:r w:rsidRPr="0060327C">
        <w:rPr>
          <w:sz w:val="28"/>
          <w:lang w:val="en-IN"/>
        </w:rPr>
        <w:t>Minimum: Intel i5 or equivalent processor, 8 GB RAM, 500 GB SSD.</w:t>
      </w:r>
    </w:p>
    <w:p w14:paraId="1CB10D88" w14:textId="77777777" w:rsidR="0060327C" w:rsidRPr="0060327C" w:rsidRDefault="0060327C" w:rsidP="0060327C">
      <w:pPr>
        <w:numPr>
          <w:ilvl w:val="2"/>
          <w:numId w:val="41"/>
        </w:numPr>
        <w:rPr>
          <w:sz w:val="28"/>
          <w:lang w:val="en-IN"/>
        </w:rPr>
      </w:pPr>
      <w:r w:rsidRPr="0060327C">
        <w:rPr>
          <w:sz w:val="28"/>
          <w:lang w:val="en-IN"/>
        </w:rPr>
        <w:t>Recommended: Intel i7 or higher processor, 16 GB RAM, 1 TB SSD for better performance and scalability.</w:t>
      </w:r>
    </w:p>
    <w:p w14:paraId="4F60EDF3" w14:textId="77777777" w:rsidR="0060327C" w:rsidRPr="0060327C" w:rsidRDefault="0060327C" w:rsidP="0060327C">
      <w:pPr>
        <w:numPr>
          <w:ilvl w:val="0"/>
          <w:numId w:val="41"/>
        </w:numPr>
        <w:rPr>
          <w:sz w:val="28"/>
          <w:lang w:val="en-IN"/>
        </w:rPr>
      </w:pPr>
      <w:r w:rsidRPr="0060327C">
        <w:rPr>
          <w:sz w:val="28"/>
          <w:lang w:val="en-IN"/>
        </w:rPr>
        <w:t>Software Interfaces:</w:t>
      </w:r>
    </w:p>
    <w:p w14:paraId="5495716C" w14:textId="77777777" w:rsidR="0060327C" w:rsidRPr="0060327C" w:rsidRDefault="0060327C" w:rsidP="0060327C">
      <w:pPr>
        <w:numPr>
          <w:ilvl w:val="1"/>
          <w:numId w:val="41"/>
        </w:numPr>
        <w:rPr>
          <w:sz w:val="28"/>
          <w:lang w:val="en-IN"/>
        </w:rPr>
      </w:pPr>
      <w:r w:rsidRPr="0060327C">
        <w:rPr>
          <w:sz w:val="28"/>
          <w:lang w:val="en-IN"/>
        </w:rPr>
        <w:t>Operating Systems: The application should be compatible with modern operating systems including Windows 10/11, macOS, and popular Linux distributions.</w:t>
      </w:r>
    </w:p>
    <w:p w14:paraId="042D1687" w14:textId="77777777" w:rsidR="0060327C" w:rsidRPr="0060327C" w:rsidRDefault="0060327C" w:rsidP="0060327C">
      <w:pPr>
        <w:numPr>
          <w:ilvl w:val="1"/>
          <w:numId w:val="41"/>
        </w:numPr>
        <w:rPr>
          <w:sz w:val="28"/>
          <w:lang w:val="en-IN"/>
        </w:rPr>
      </w:pPr>
      <w:r w:rsidRPr="0060327C">
        <w:rPr>
          <w:sz w:val="28"/>
          <w:lang w:val="en-IN"/>
        </w:rPr>
        <w:t>Web Server: Apache Tomcat 9.0 or later for running the Java-based application.</w:t>
      </w:r>
    </w:p>
    <w:p w14:paraId="50C5E7CC" w14:textId="77777777" w:rsidR="0060327C" w:rsidRPr="0060327C" w:rsidRDefault="0060327C" w:rsidP="0060327C">
      <w:pPr>
        <w:numPr>
          <w:ilvl w:val="1"/>
          <w:numId w:val="41"/>
        </w:numPr>
        <w:rPr>
          <w:sz w:val="28"/>
          <w:lang w:val="en-IN"/>
        </w:rPr>
      </w:pPr>
      <w:r w:rsidRPr="0060327C">
        <w:rPr>
          <w:sz w:val="28"/>
          <w:lang w:val="en-IN"/>
        </w:rPr>
        <w:t>Database: MySQL 8.0 or later, ensuring compatibility with the data model and supporting efficient data retrieval and storage.</w:t>
      </w:r>
    </w:p>
    <w:p w14:paraId="535A6423" w14:textId="77777777" w:rsidR="0060327C" w:rsidRPr="0060327C" w:rsidRDefault="0060327C" w:rsidP="0060327C">
      <w:pPr>
        <w:numPr>
          <w:ilvl w:val="1"/>
          <w:numId w:val="41"/>
        </w:numPr>
        <w:rPr>
          <w:sz w:val="28"/>
          <w:lang w:val="en-IN"/>
        </w:rPr>
      </w:pPr>
      <w:r w:rsidRPr="0060327C">
        <w:rPr>
          <w:sz w:val="28"/>
          <w:lang w:val="en-IN"/>
        </w:rPr>
        <w:lastRenderedPageBreak/>
        <w:t>Browsers: The application should be compatible with the latest versions of major web browsers including Google Chrome, Mozilla Firefox, Microsoft Edge, and Safari.</w:t>
      </w:r>
    </w:p>
    <w:p w14:paraId="4DC06330" w14:textId="77777777" w:rsidR="0060327C" w:rsidRPr="0060327C" w:rsidRDefault="0060327C" w:rsidP="0060327C">
      <w:pPr>
        <w:numPr>
          <w:ilvl w:val="1"/>
          <w:numId w:val="41"/>
        </w:numPr>
        <w:rPr>
          <w:sz w:val="28"/>
          <w:lang w:val="en-IN"/>
        </w:rPr>
      </w:pPr>
      <w:r w:rsidRPr="0060327C">
        <w:rPr>
          <w:sz w:val="28"/>
          <w:lang w:val="en-IN"/>
        </w:rPr>
        <w:t>Libraries and Frameworks:</w:t>
      </w:r>
    </w:p>
    <w:p w14:paraId="68AA056C" w14:textId="77777777" w:rsidR="0060327C" w:rsidRPr="0060327C" w:rsidRDefault="0060327C" w:rsidP="0060327C">
      <w:pPr>
        <w:numPr>
          <w:ilvl w:val="2"/>
          <w:numId w:val="41"/>
        </w:numPr>
        <w:rPr>
          <w:sz w:val="28"/>
          <w:lang w:val="en-IN"/>
        </w:rPr>
      </w:pPr>
      <w:r w:rsidRPr="0060327C">
        <w:rPr>
          <w:sz w:val="28"/>
          <w:lang w:val="en-IN"/>
        </w:rPr>
        <w:t>Java Spring Boot for the backend development.</w:t>
      </w:r>
    </w:p>
    <w:p w14:paraId="5D9EEA08" w14:textId="77777777" w:rsidR="0060327C" w:rsidRPr="0060327C" w:rsidRDefault="0060327C" w:rsidP="0060327C">
      <w:pPr>
        <w:numPr>
          <w:ilvl w:val="2"/>
          <w:numId w:val="41"/>
        </w:numPr>
        <w:rPr>
          <w:sz w:val="28"/>
          <w:lang w:val="en-IN"/>
        </w:rPr>
      </w:pPr>
      <w:r w:rsidRPr="0060327C">
        <w:rPr>
          <w:sz w:val="28"/>
          <w:lang w:val="en-IN"/>
        </w:rPr>
        <w:t>Bootstrap for responsive design.</w:t>
      </w:r>
    </w:p>
    <w:p w14:paraId="34852107" w14:textId="77777777" w:rsidR="0060327C" w:rsidRPr="0060327C" w:rsidRDefault="0060327C" w:rsidP="0060327C">
      <w:pPr>
        <w:numPr>
          <w:ilvl w:val="2"/>
          <w:numId w:val="41"/>
        </w:numPr>
        <w:rPr>
          <w:sz w:val="28"/>
          <w:lang w:val="en-IN"/>
        </w:rPr>
      </w:pPr>
      <w:r w:rsidRPr="0060327C">
        <w:rPr>
          <w:sz w:val="28"/>
          <w:lang w:val="en-IN"/>
        </w:rPr>
        <w:t>HTML5/CSS3 for structuring and styling web pages.</w:t>
      </w:r>
    </w:p>
    <w:p w14:paraId="7250E780" w14:textId="77777777" w:rsidR="0060327C" w:rsidRPr="0060327C" w:rsidRDefault="0060327C" w:rsidP="0060327C">
      <w:pPr>
        <w:rPr>
          <w:sz w:val="28"/>
          <w:lang w:val="en-IN"/>
        </w:rPr>
      </w:pPr>
      <w:r w:rsidRPr="0060327C">
        <w:rPr>
          <w:sz w:val="28"/>
          <w:lang w:val="en-IN"/>
        </w:rPr>
        <w:t>These non-functional requirements will help ensure that the Rento-Book library management system is robust, scalable, and user-friendly, providing a seamless experience for both users and administrators.</w:t>
      </w:r>
    </w:p>
    <w:p w14:paraId="4347E294" w14:textId="77777777" w:rsidR="00407770" w:rsidRDefault="00407770" w:rsidP="00407770">
      <w:pPr>
        <w:rPr>
          <w:b/>
          <w:bCs/>
          <w:sz w:val="28"/>
        </w:rPr>
      </w:pPr>
    </w:p>
    <w:p w14:paraId="37CC23B4" w14:textId="77777777" w:rsidR="00407770" w:rsidRDefault="00407770" w:rsidP="00407770">
      <w:pPr>
        <w:rPr>
          <w:b/>
          <w:bCs/>
          <w:sz w:val="28"/>
        </w:rPr>
      </w:pPr>
    </w:p>
    <w:p w14:paraId="2D82855C" w14:textId="77777777" w:rsidR="00407770" w:rsidRDefault="00407770" w:rsidP="00407770">
      <w:pPr>
        <w:rPr>
          <w:b/>
          <w:bCs/>
          <w:sz w:val="28"/>
        </w:rPr>
      </w:pPr>
    </w:p>
    <w:p w14:paraId="16ADB62D" w14:textId="73A5397B" w:rsidR="00991A0B" w:rsidRPr="00D0456E" w:rsidRDefault="00991A0B" w:rsidP="00D0456E">
      <w:pPr>
        <w:pStyle w:val="ListParagraph"/>
        <w:numPr>
          <w:ilvl w:val="0"/>
          <w:numId w:val="42"/>
        </w:numPr>
        <w:jc w:val="both"/>
        <w:rPr>
          <w:b/>
          <w:bCs/>
          <w:sz w:val="32"/>
          <w:szCs w:val="32"/>
        </w:rPr>
      </w:pPr>
      <w:r w:rsidRPr="00D0456E">
        <w:rPr>
          <w:b/>
          <w:bCs/>
          <w:sz w:val="32"/>
          <w:szCs w:val="32"/>
        </w:rPr>
        <w:t>3. Design</w:t>
      </w:r>
    </w:p>
    <w:p w14:paraId="21329C44" w14:textId="77777777" w:rsidR="00991A0B" w:rsidRDefault="00991A0B" w:rsidP="00991A0B">
      <w:pPr>
        <w:ind w:left="360"/>
        <w:jc w:val="both"/>
      </w:pPr>
    </w:p>
    <w:p w14:paraId="2DA18DDC" w14:textId="249B10A2" w:rsidR="00991A0B" w:rsidRPr="00D0456E" w:rsidRDefault="00991A0B" w:rsidP="00991A0B">
      <w:pPr>
        <w:ind w:left="360"/>
        <w:jc w:val="both"/>
        <w:rPr>
          <w:b/>
          <w:bCs/>
          <w:u w:val="single"/>
        </w:rPr>
      </w:pPr>
      <w:r w:rsidRPr="00D0456E">
        <w:rPr>
          <w:b/>
          <w:bCs/>
          <w:u w:val="single"/>
        </w:rPr>
        <w:t>3.1 Database Design</w:t>
      </w:r>
    </w:p>
    <w:p w14:paraId="29CBEA65" w14:textId="77777777" w:rsidR="00991A0B" w:rsidRDefault="00991A0B" w:rsidP="00991A0B">
      <w:pPr>
        <w:ind w:left="360"/>
        <w:jc w:val="both"/>
      </w:pPr>
    </w:p>
    <w:p w14:paraId="0EEBE462" w14:textId="77777777" w:rsidR="00991A0B" w:rsidRDefault="00991A0B" w:rsidP="00991A0B">
      <w:pPr>
        <w:ind w:left="360"/>
        <w:jc w:val="both"/>
      </w:pPr>
      <w:r>
        <w:t>The database design for the Rento-Book library management system involves several tables to manage users, books, transactions, and other related data. Below is the detailed structure for each table:</w:t>
      </w:r>
    </w:p>
    <w:p w14:paraId="0AA54637" w14:textId="77777777" w:rsidR="00991A0B" w:rsidRDefault="00991A0B" w:rsidP="00991A0B">
      <w:pPr>
        <w:ind w:left="360"/>
        <w:jc w:val="both"/>
      </w:pPr>
    </w:p>
    <w:p w14:paraId="57171DAB" w14:textId="77777777" w:rsidR="00EA30FE" w:rsidRDefault="00EA30FE" w:rsidP="00991A0B">
      <w:pPr>
        <w:ind w:left="360"/>
        <w:jc w:val="both"/>
        <w:rPr>
          <w:b/>
          <w:bCs/>
        </w:rPr>
      </w:pPr>
    </w:p>
    <w:p w14:paraId="471A1637" w14:textId="77777777" w:rsidR="00EA30FE" w:rsidRDefault="00EA30FE" w:rsidP="00991A0B">
      <w:pPr>
        <w:ind w:left="360"/>
        <w:jc w:val="both"/>
        <w:rPr>
          <w:b/>
          <w:bCs/>
        </w:rPr>
      </w:pPr>
    </w:p>
    <w:p w14:paraId="3DB6080B" w14:textId="77777777" w:rsidR="00AE76BA" w:rsidRPr="00AE76BA" w:rsidRDefault="00AE76BA" w:rsidP="00AE76BA">
      <w:pPr>
        <w:ind w:left="360"/>
        <w:jc w:val="both"/>
        <w:rPr>
          <w:b/>
          <w:bCs/>
        </w:rPr>
      </w:pPr>
      <w:r w:rsidRPr="00AE76BA">
        <w:rPr>
          <w:b/>
          <w:bCs/>
        </w:rPr>
        <w:t>-- Create User table with Role column</w:t>
      </w:r>
    </w:p>
    <w:p w14:paraId="0B5F61C5" w14:textId="77777777" w:rsidR="00AE76BA" w:rsidRPr="00AE76BA" w:rsidRDefault="00AE76BA" w:rsidP="00AE76BA">
      <w:pPr>
        <w:ind w:left="360"/>
        <w:jc w:val="both"/>
        <w:rPr>
          <w:b/>
          <w:bCs/>
        </w:rPr>
      </w:pPr>
      <w:r w:rsidRPr="00AE76BA">
        <w:rPr>
          <w:b/>
          <w:bCs/>
        </w:rPr>
        <w:t>CREATE TABLE User (</w:t>
      </w:r>
    </w:p>
    <w:p w14:paraId="653678E3" w14:textId="77777777" w:rsidR="00AE76BA" w:rsidRPr="00AE76BA" w:rsidRDefault="00AE76BA" w:rsidP="00AE76BA">
      <w:pPr>
        <w:ind w:left="360"/>
        <w:jc w:val="both"/>
        <w:rPr>
          <w:b/>
          <w:bCs/>
        </w:rPr>
      </w:pPr>
      <w:r w:rsidRPr="00AE76BA">
        <w:rPr>
          <w:b/>
          <w:bCs/>
        </w:rPr>
        <w:t xml:space="preserve">    UserID INT AUTO_INCREMENT PRIMARY KEY,</w:t>
      </w:r>
    </w:p>
    <w:p w14:paraId="75C890C0" w14:textId="77777777" w:rsidR="00AE76BA" w:rsidRPr="00AE76BA" w:rsidRDefault="00AE76BA" w:rsidP="00AE76BA">
      <w:pPr>
        <w:ind w:left="360"/>
        <w:jc w:val="both"/>
        <w:rPr>
          <w:b/>
          <w:bCs/>
        </w:rPr>
      </w:pPr>
      <w:r w:rsidRPr="00AE76BA">
        <w:rPr>
          <w:b/>
          <w:bCs/>
        </w:rPr>
        <w:t xml:space="preserve">    Username VARCHAR(255) UNIQUE NOT NULL,</w:t>
      </w:r>
    </w:p>
    <w:p w14:paraId="2A66125B" w14:textId="77777777" w:rsidR="00AE76BA" w:rsidRPr="00AE76BA" w:rsidRDefault="00AE76BA" w:rsidP="00AE76BA">
      <w:pPr>
        <w:ind w:left="360"/>
        <w:jc w:val="both"/>
        <w:rPr>
          <w:b/>
          <w:bCs/>
        </w:rPr>
      </w:pPr>
      <w:r w:rsidRPr="00AE76BA">
        <w:rPr>
          <w:b/>
          <w:bCs/>
        </w:rPr>
        <w:t xml:space="preserve">    Password VARCHAR(255) NOT NULL,</w:t>
      </w:r>
    </w:p>
    <w:p w14:paraId="28DB0999" w14:textId="42CCDE2E" w:rsidR="00AE76BA" w:rsidRPr="00AE76BA" w:rsidRDefault="00AE76BA" w:rsidP="00AE76BA">
      <w:pPr>
        <w:ind w:left="360"/>
        <w:jc w:val="both"/>
        <w:rPr>
          <w:b/>
          <w:bCs/>
        </w:rPr>
      </w:pPr>
      <w:r w:rsidRPr="00AE76BA">
        <w:rPr>
          <w:b/>
          <w:bCs/>
        </w:rPr>
        <w:t xml:space="preserve">    Name VARCHAR(255) NOT NULL,</w:t>
      </w:r>
    </w:p>
    <w:p w14:paraId="4365A986" w14:textId="77777777" w:rsidR="00AE76BA" w:rsidRPr="00AE76BA" w:rsidRDefault="00AE76BA" w:rsidP="00AE76BA">
      <w:pPr>
        <w:ind w:left="360"/>
        <w:jc w:val="both"/>
        <w:rPr>
          <w:b/>
          <w:bCs/>
        </w:rPr>
      </w:pPr>
      <w:r w:rsidRPr="00AE76BA">
        <w:rPr>
          <w:b/>
          <w:bCs/>
        </w:rPr>
        <w:t xml:space="preserve">    Email VARCHAR(255) UNIQUE NOT NULL,</w:t>
      </w:r>
    </w:p>
    <w:p w14:paraId="2E255578" w14:textId="77777777" w:rsidR="00AE76BA" w:rsidRPr="00AE76BA" w:rsidRDefault="00AE76BA" w:rsidP="00AE76BA">
      <w:pPr>
        <w:ind w:left="360"/>
        <w:jc w:val="both"/>
        <w:rPr>
          <w:b/>
          <w:bCs/>
        </w:rPr>
      </w:pPr>
      <w:r w:rsidRPr="00AE76BA">
        <w:rPr>
          <w:b/>
          <w:bCs/>
        </w:rPr>
        <w:t xml:space="preserve">    PhoneNumber VARCHAR(20),</w:t>
      </w:r>
    </w:p>
    <w:p w14:paraId="6308BEB3" w14:textId="03E097EC" w:rsidR="00AE76BA" w:rsidRPr="00AE76BA" w:rsidRDefault="00AE76BA" w:rsidP="00AE76BA">
      <w:pPr>
        <w:ind w:left="360"/>
        <w:jc w:val="both"/>
        <w:rPr>
          <w:b/>
          <w:bCs/>
        </w:rPr>
      </w:pPr>
      <w:r w:rsidRPr="00AE76BA">
        <w:rPr>
          <w:b/>
          <w:bCs/>
        </w:rPr>
        <w:t xml:space="preserve">    </w:t>
      </w:r>
      <w:r>
        <w:rPr>
          <w:b/>
          <w:bCs/>
        </w:rPr>
        <w:t xml:space="preserve">Address </w:t>
      </w:r>
      <w:r w:rsidRPr="00AE76BA">
        <w:rPr>
          <w:b/>
          <w:bCs/>
        </w:rPr>
        <w:t>VARCHAR(255),</w:t>
      </w:r>
    </w:p>
    <w:p w14:paraId="6188C43F" w14:textId="77777777" w:rsidR="00AE76BA" w:rsidRPr="00AE76BA" w:rsidRDefault="00AE76BA" w:rsidP="00AE76BA">
      <w:pPr>
        <w:ind w:left="360"/>
        <w:jc w:val="both"/>
        <w:rPr>
          <w:b/>
          <w:bCs/>
        </w:rPr>
      </w:pPr>
      <w:r w:rsidRPr="00AE76BA">
        <w:rPr>
          <w:b/>
          <w:bCs/>
        </w:rPr>
        <w:t xml:space="preserve">    Role ENUM('User', 'Admin') NOT NULL DEFAULT 'User'</w:t>
      </w:r>
    </w:p>
    <w:p w14:paraId="11A89A18" w14:textId="56DDA251" w:rsidR="00EA30FE" w:rsidRDefault="00AE76BA" w:rsidP="00AE76BA">
      <w:pPr>
        <w:ind w:left="360"/>
        <w:jc w:val="both"/>
        <w:rPr>
          <w:b/>
          <w:bCs/>
        </w:rPr>
      </w:pPr>
      <w:r w:rsidRPr="00AE76BA">
        <w:rPr>
          <w:b/>
          <w:bCs/>
        </w:rPr>
        <w:t>);</w:t>
      </w:r>
    </w:p>
    <w:p w14:paraId="13FEC2D6" w14:textId="77777777" w:rsidR="00CD03F7" w:rsidRDefault="00CD03F7" w:rsidP="008348B8">
      <w:pPr>
        <w:jc w:val="both"/>
        <w:rPr>
          <w:b/>
          <w:bCs/>
        </w:rPr>
      </w:pPr>
    </w:p>
    <w:p w14:paraId="4361239B" w14:textId="77777777" w:rsidR="008348B8" w:rsidRDefault="008348B8" w:rsidP="008348B8">
      <w:pPr>
        <w:jc w:val="both"/>
        <w:rPr>
          <w:b/>
          <w:bCs/>
        </w:rPr>
      </w:pPr>
    </w:p>
    <w:p w14:paraId="7FBAD42B" w14:textId="77777777" w:rsidR="005445AA" w:rsidRDefault="005445AA" w:rsidP="008348B8">
      <w:pPr>
        <w:jc w:val="both"/>
        <w:rPr>
          <w:b/>
          <w:bCs/>
        </w:rPr>
      </w:pPr>
      <w:r w:rsidRPr="005445AA">
        <w:rPr>
          <w:b/>
          <w:bCs/>
        </w:rPr>
        <w:t>-- Create Book table</w:t>
      </w:r>
    </w:p>
    <w:p w14:paraId="3892ED43" w14:textId="77777777" w:rsidR="005445AA" w:rsidRDefault="005445AA" w:rsidP="008348B8">
      <w:pPr>
        <w:jc w:val="both"/>
        <w:rPr>
          <w:b/>
          <w:bCs/>
        </w:rPr>
      </w:pPr>
      <w:r w:rsidRPr="005445AA">
        <w:rPr>
          <w:b/>
          <w:bCs/>
        </w:rPr>
        <w:t xml:space="preserve"> CREATE TABLE Book ( BookID INT AUTO_INCREMENT PRIMARY KEY, Title VARCHAR(255) NOT NULL,</w:t>
      </w:r>
    </w:p>
    <w:p w14:paraId="0E07D11B" w14:textId="77777777" w:rsidR="005445AA" w:rsidRDefault="005445AA" w:rsidP="008348B8">
      <w:pPr>
        <w:jc w:val="both"/>
        <w:rPr>
          <w:b/>
          <w:bCs/>
        </w:rPr>
      </w:pPr>
      <w:r w:rsidRPr="005445AA">
        <w:rPr>
          <w:b/>
          <w:bCs/>
        </w:rPr>
        <w:t xml:space="preserve"> AuthorID INT, GenreID INT, </w:t>
      </w:r>
    </w:p>
    <w:p w14:paraId="23481198" w14:textId="77777777" w:rsidR="005445AA" w:rsidRDefault="005445AA" w:rsidP="008348B8">
      <w:pPr>
        <w:jc w:val="both"/>
        <w:rPr>
          <w:b/>
          <w:bCs/>
        </w:rPr>
      </w:pPr>
      <w:r w:rsidRPr="005445AA">
        <w:rPr>
          <w:b/>
          <w:bCs/>
        </w:rPr>
        <w:t xml:space="preserve">ISBN VARCHAR(20) UNIQUE, </w:t>
      </w:r>
    </w:p>
    <w:p w14:paraId="52DEA29C" w14:textId="77777777" w:rsidR="005445AA" w:rsidRDefault="005445AA" w:rsidP="008348B8">
      <w:pPr>
        <w:jc w:val="both"/>
        <w:rPr>
          <w:b/>
          <w:bCs/>
        </w:rPr>
      </w:pPr>
      <w:r w:rsidRPr="005445AA">
        <w:rPr>
          <w:b/>
          <w:bCs/>
        </w:rPr>
        <w:t>PublishedDate DATE,</w:t>
      </w:r>
    </w:p>
    <w:p w14:paraId="269CDC9F" w14:textId="77777777" w:rsidR="005445AA" w:rsidRDefault="005445AA" w:rsidP="008348B8">
      <w:pPr>
        <w:jc w:val="both"/>
        <w:rPr>
          <w:b/>
          <w:bCs/>
        </w:rPr>
      </w:pPr>
      <w:r w:rsidRPr="005445AA">
        <w:rPr>
          <w:b/>
          <w:bCs/>
        </w:rPr>
        <w:t xml:space="preserve"> AvailableCopies INT NOT NULL,</w:t>
      </w:r>
    </w:p>
    <w:p w14:paraId="2BEA83EE" w14:textId="77777777" w:rsidR="005445AA" w:rsidRDefault="005445AA" w:rsidP="008348B8">
      <w:pPr>
        <w:jc w:val="both"/>
        <w:rPr>
          <w:b/>
          <w:bCs/>
        </w:rPr>
      </w:pPr>
      <w:r w:rsidRPr="005445AA">
        <w:rPr>
          <w:b/>
          <w:bCs/>
        </w:rPr>
        <w:t xml:space="preserve"> TotalCopies INT NOT NULL, </w:t>
      </w:r>
    </w:p>
    <w:p w14:paraId="0895BCC1" w14:textId="77777777" w:rsidR="005445AA" w:rsidRDefault="005445AA" w:rsidP="008348B8">
      <w:pPr>
        <w:jc w:val="both"/>
        <w:rPr>
          <w:b/>
          <w:bCs/>
        </w:rPr>
      </w:pPr>
      <w:r w:rsidRPr="005445AA">
        <w:rPr>
          <w:b/>
          <w:bCs/>
        </w:rPr>
        <w:lastRenderedPageBreak/>
        <w:t xml:space="preserve">FOREIGN KEY (AuthorID) REFERENCES Author(AuthorID), </w:t>
      </w:r>
    </w:p>
    <w:p w14:paraId="0FA866CE" w14:textId="5ED410CF" w:rsidR="008348B8" w:rsidRDefault="005445AA" w:rsidP="008348B8">
      <w:pPr>
        <w:jc w:val="both"/>
        <w:rPr>
          <w:b/>
          <w:bCs/>
        </w:rPr>
      </w:pPr>
      <w:r w:rsidRPr="005445AA">
        <w:rPr>
          <w:b/>
          <w:bCs/>
        </w:rPr>
        <w:t>FOREIGN KEY (GenreID) REFERENCES Genre(GenreID) );</w:t>
      </w:r>
    </w:p>
    <w:p w14:paraId="2A1EFA3D" w14:textId="77777777" w:rsidR="008348B8" w:rsidRDefault="008348B8" w:rsidP="008348B8">
      <w:pPr>
        <w:jc w:val="both"/>
        <w:rPr>
          <w:b/>
          <w:bCs/>
        </w:rPr>
      </w:pPr>
    </w:p>
    <w:p w14:paraId="2901EB72" w14:textId="77777777" w:rsidR="008348B8" w:rsidRDefault="008348B8" w:rsidP="008348B8">
      <w:pPr>
        <w:jc w:val="both"/>
        <w:rPr>
          <w:b/>
          <w:bCs/>
        </w:rPr>
      </w:pPr>
    </w:p>
    <w:p w14:paraId="2777E644" w14:textId="77777777" w:rsidR="00CD03F7" w:rsidRDefault="00CD03F7" w:rsidP="00991A0B">
      <w:pPr>
        <w:ind w:left="360"/>
        <w:jc w:val="both"/>
        <w:rPr>
          <w:b/>
          <w:bCs/>
        </w:rPr>
      </w:pPr>
    </w:p>
    <w:p w14:paraId="71C1D9B3" w14:textId="77777777" w:rsidR="00EA30FE" w:rsidRDefault="00EA30FE" w:rsidP="00991A0B">
      <w:pPr>
        <w:ind w:left="360"/>
        <w:jc w:val="both"/>
        <w:rPr>
          <w:b/>
          <w:bCs/>
        </w:rPr>
      </w:pPr>
    </w:p>
    <w:p w14:paraId="018371D1" w14:textId="6A3C03CE" w:rsidR="00991A0B" w:rsidRPr="00AB2EFE" w:rsidRDefault="00991A0B" w:rsidP="00991A0B">
      <w:pPr>
        <w:ind w:left="360"/>
        <w:jc w:val="both"/>
        <w:rPr>
          <w:b/>
          <w:bCs/>
        </w:rPr>
      </w:pPr>
      <w:r w:rsidRPr="00AB2EFE">
        <w:rPr>
          <w:b/>
          <w:bCs/>
        </w:rPr>
        <w:t>Table 1: User</w:t>
      </w:r>
      <w:r w:rsidR="00BF680A">
        <w:rPr>
          <w:b/>
          <w:bCs/>
        </w:rPr>
        <w:t>-</w:t>
      </w:r>
      <w:r w:rsidRPr="00AB2EFE">
        <w:rPr>
          <w:b/>
          <w:bCs/>
        </w:rPr>
        <w:t>Info</w:t>
      </w:r>
    </w:p>
    <w:p w14:paraId="2AB21D7E" w14:textId="77777777" w:rsidR="00991A0B" w:rsidRDefault="00991A0B" w:rsidP="00991A0B">
      <w:pPr>
        <w:ind w:left="360"/>
        <w:jc w:val="both"/>
      </w:pPr>
    </w:p>
    <w:p w14:paraId="082F34CA" w14:textId="403A64AE" w:rsidR="00991A0B" w:rsidRDefault="008B0099" w:rsidP="00991A0B">
      <w:pPr>
        <w:ind w:left="360"/>
        <w:jc w:val="both"/>
      </w:pPr>
      <w:r w:rsidRPr="008B0099">
        <w:rPr>
          <w:noProof/>
        </w:rPr>
        <w:drawing>
          <wp:inline distT="0" distB="0" distL="0" distR="0" wp14:anchorId="1B353836" wp14:editId="4E27A2D2">
            <wp:extent cx="5486400" cy="2978150"/>
            <wp:effectExtent l="0" t="0" r="0" b="0"/>
            <wp:docPr id="113101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16955" name=""/>
                    <pic:cNvPicPr/>
                  </pic:nvPicPr>
                  <pic:blipFill>
                    <a:blip r:embed="rId11"/>
                    <a:stretch>
                      <a:fillRect/>
                    </a:stretch>
                  </pic:blipFill>
                  <pic:spPr>
                    <a:xfrm>
                      <a:off x="0" y="0"/>
                      <a:ext cx="5486400" cy="2978150"/>
                    </a:xfrm>
                    <a:prstGeom prst="rect">
                      <a:avLst/>
                    </a:prstGeom>
                  </pic:spPr>
                </pic:pic>
              </a:graphicData>
            </a:graphic>
          </wp:inline>
        </w:drawing>
      </w:r>
    </w:p>
    <w:p w14:paraId="788D59C6" w14:textId="77777777" w:rsidR="00030A32" w:rsidRDefault="00030A32" w:rsidP="00991A0B">
      <w:pPr>
        <w:ind w:left="360"/>
        <w:jc w:val="both"/>
      </w:pPr>
    </w:p>
    <w:p w14:paraId="64322393" w14:textId="77777777" w:rsidR="00EA30FE" w:rsidRDefault="00EA30FE" w:rsidP="00991A0B">
      <w:pPr>
        <w:ind w:left="360"/>
        <w:jc w:val="both"/>
      </w:pPr>
    </w:p>
    <w:p w14:paraId="1608E002" w14:textId="3772CF51" w:rsidR="00991A0B" w:rsidRPr="00EA30FE" w:rsidRDefault="00991A0B" w:rsidP="00991A0B">
      <w:pPr>
        <w:ind w:left="360"/>
        <w:jc w:val="both"/>
        <w:rPr>
          <w:b/>
          <w:bCs/>
        </w:rPr>
      </w:pPr>
      <w:r w:rsidRPr="00EA30FE">
        <w:rPr>
          <w:b/>
          <w:bCs/>
        </w:rPr>
        <w:t>Table 2: Administrator</w:t>
      </w:r>
      <w:r w:rsidR="00EA30FE">
        <w:rPr>
          <w:b/>
          <w:bCs/>
        </w:rPr>
        <w:t>-</w:t>
      </w:r>
      <w:r w:rsidRPr="00EA30FE">
        <w:rPr>
          <w:b/>
          <w:bCs/>
        </w:rPr>
        <w:t>Login</w:t>
      </w:r>
    </w:p>
    <w:p w14:paraId="7C7624F7" w14:textId="4436F6B9" w:rsidR="005A26D5" w:rsidRDefault="005A26D5" w:rsidP="00991A0B">
      <w:pPr>
        <w:ind w:left="360"/>
        <w:jc w:val="both"/>
      </w:pPr>
      <w:r w:rsidRPr="005A26D5">
        <w:rPr>
          <w:noProof/>
        </w:rPr>
        <w:drawing>
          <wp:inline distT="0" distB="0" distL="0" distR="0" wp14:anchorId="0BA3FB64" wp14:editId="726EFE33">
            <wp:extent cx="5486400" cy="1068705"/>
            <wp:effectExtent l="0" t="0" r="0" b="0"/>
            <wp:docPr id="26520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3347" name=""/>
                    <pic:cNvPicPr/>
                  </pic:nvPicPr>
                  <pic:blipFill>
                    <a:blip r:embed="rId12"/>
                    <a:stretch>
                      <a:fillRect/>
                    </a:stretch>
                  </pic:blipFill>
                  <pic:spPr>
                    <a:xfrm>
                      <a:off x="0" y="0"/>
                      <a:ext cx="5486400" cy="1068705"/>
                    </a:xfrm>
                    <a:prstGeom prst="rect">
                      <a:avLst/>
                    </a:prstGeom>
                  </pic:spPr>
                </pic:pic>
              </a:graphicData>
            </a:graphic>
          </wp:inline>
        </w:drawing>
      </w:r>
    </w:p>
    <w:p w14:paraId="6D867029" w14:textId="77777777" w:rsidR="00991A0B" w:rsidRDefault="00991A0B" w:rsidP="00991A0B">
      <w:pPr>
        <w:ind w:left="360"/>
        <w:jc w:val="both"/>
      </w:pPr>
    </w:p>
    <w:p w14:paraId="55FCB159" w14:textId="77777777" w:rsidR="00EA30FE" w:rsidRDefault="00EA30FE" w:rsidP="00991A0B">
      <w:pPr>
        <w:ind w:left="360"/>
        <w:jc w:val="both"/>
      </w:pPr>
    </w:p>
    <w:p w14:paraId="4524E3D2" w14:textId="77777777" w:rsidR="00DE1641" w:rsidRDefault="00DE1641" w:rsidP="00991A0B">
      <w:pPr>
        <w:ind w:left="360"/>
        <w:jc w:val="both"/>
        <w:rPr>
          <w:b/>
          <w:bCs/>
        </w:rPr>
      </w:pPr>
    </w:p>
    <w:p w14:paraId="7309CFF5" w14:textId="77777777" w:rsidR="00DE1641" w:rsidRDefault="00DE1641" w:rsidP="00991A0B">
      <w:pPr>
        <w:ind w:left="360"/>
        <w:jc w:val="both"/>
        <w:rPr>
          <w:b/>
          <w:bCs/>
        </w:rPr>
      </w:pPr>
    </w:p>
    <w:p w14:paraId="5BC9C7F9" w14:textId="77777777" w:rsidR="00DE1641" w:rsidRDefault="00DE1641" w:rsidP="00991A0B">
      <w:pPr>
        <w:ind w:left="360"/>
        <w:jc w:val="both"/>
        <w:rPr>
          <w:b/>
          <w:bCs/>
        </w:rPr>
      </w:pPr>
    </w:p>
    <w:p w14:paraId="71784FAF" w14:textId="77777777" w:rsidR="00DE1641" w:rsidRDefault="00DE1641" w:rsidP="00991A0B">
      <w:pPr>
        <w:ind w:left="360"/>
        <w:jc w:val="both"/>
        <w:rPr>
          <w:b/>
          <w:bCs/>
        </w:rPr>
      </w:pPr>
    </w:p>
    <w:p w14:paraId="22D7E06D" w14:textId="77777777" w:rsidR="00DE1641" w:rsidRDefault="00DE1641" w:rsidP="00991A0B">
      <w:pPr>
        <w:ind w:left="360"/>
        <w:jc w:val="both"/>
        <w:rPr>
          <w:b/>
          <w:bCs/>
        </w:rPr>
      </w:pPr>
    </w:p>
    <w:p w14:paraId="2548B098" w14:textId="77777777" w:rsidR="00DE1641" w:rsidRDefault="00DE1641" w:rsidP="00991A0B">
      <w:pPr>
        <w:ind w:left="360"/>
        <w:jc w:val="both"/>
        <w:rPr>
          <w:b/>
          <w:bCs/>
        </w:rPr>
      </w:pPr>
    </w:p>
    <w:p w14:paraId="7F08B3B7" w14:textId="77777777" w:rsidR="00DE1641" w:rsidRDefault="00DE1641" w:rsidP="00991A0B">
      <w:pPr>
        <w:ind w:left="360"/>
        <w:jc w:val="both"/>
        <w:rPr>
          <w:b/>
          <w:bCs/>
        </w:rPr>
      </w:pPr>
    </w:p>
    <w:p w14:paraId="2F7256FA" w14:textId="77777777" w:rsidR="00DE1641" w:rsidRDefault="00DE1641" w:rsidP="00991A0B">
      <w:pPr>
        <w:ind w:left="360"/>
        <w:jc w:val="both"/>
        <w:rPr>
          <w:b/>
          <w:bCs/>
        </w:rPr>
      </w:pPr>
    </w:p>
    <w:p w14:paraId="48C7589C" w14:textId="77777777" w:rsidR="00DE1641" w:rsidRDefault="00DE1641" w:rsidP="00991A0B">
      <w:pPr>
        <w:ind w:left="360"/>
        <w:jc w:val="both"/>
        <w:rPr>
          <w:b/>
          <w:bCs/>
        </w:rPr>
      </w:pPr>
    </w:p>
    <w:p w14:paraId="501400C1" w14:textId="77777777" w:rsidR="00DE1641" w:rsidRDefault="00DE1641" w:rsidP="00991A0B">
      <w:pPr>
        <w:ind w:left="360"/>
        <w:jc w:val="both"/>
        <w:rPr>
          <w:b/>
          <w:bCs/>
        </w:rPr>
      </w:pPr>
    </w:p>
    <w:p w14:paraId="4FAC1AAF" w14:textId="77777777" w:rsidR="00DE1641" w:rsidRDefault="00DE1641" w:rsidP="00991A0B">
      <w:pPr>
        <w:ind w:left="360"/>
        <w:jc w:val="both"/>
        <w:rPr>
          <w:b/>
          <w:bCs/>
        </w:rPr>
      </w:pPr>
    </w:p>
    <w:p w14:paraId="665DAB16" w14:textId="2A6DC1AF" w:rsidR="00991A0B" w:rsidRPr="00EA30FE" w:rsidRDefault="00991A0B" w:rsidP="00991A0B">
      <w:pPr>
        <w:ind w:left="360"/>
        <w:jc w:val="both"/>
        <w:rPr>
          <w:b/>
          <w:bCs/>
        </w:rPr>
      </w:pPr>
      <w:r w:rsidRPr="00EA30FE">
        <w:rPr>
          <w:b/>
          <w:bCs/>
        </w:rPr>
        <w:t>Table 3: Book</w:t>
      </w:r>
    </w:p>
    <w:p w14:paraId="4358F6C8" w14:textId="5119CBD9" w:rsidR="00991A0B" w:rsidRDefault="00030A32" w:rsidP="00991A0B">
      <w:pPr>
        <w:ind w:left="360"/>
        <w:jc w:val="both"/>
      </w:pPr>
      <w:r w:rsidRPr="00030A32">
        <w:rPr>
          <w:noProof/>
        </w:rPr>
        <w:drawing>
          <wp:inline distT="0" distB="0" distL="0" distR="0" wp14:anchorId="65AE167A" wp14:editId="0DE6A639">
            <wp:extent cx="5486400" cy="2269490"/>
            <wp:effectExtent l="0" t="0" r="0" b="0"/>
            <wp:docPr id="97325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56466" name=""/>
                    <pic:cNvPicPr/>
                  </pic:nvPicPr>
                  <pic:blipFill>
                    <a:blip r:embed="rId13"/>
                    <a:stretch>
                      <a:fillRect/>
                    </a:stretch>
                  </pic:blipFill>
                  <pic:spPr>
                    <a:xfrm>
                      <a:off x="0" y="0"/>
                      <a:ext cx="5486400" cy="2269490"/>
                    </a:xfrm>
                    <a:prstGeom prst="rect">
                      <a:avLst/>
                    </a:prstGeom>
                  </pic:spPr>
                </pic:pic>
              </a:graphicData>
            </a:graphic>
          </wp:inline>
        </w:drawing>
      </w:r>
    </w:p>
    <w:p w14:paraId="25DEC7B0" w14:textId="77777777" w:rsidR="00030A32" w:rsidRDefault="00030A32" w:rsidP="00991A0B">
      <w:pPr>
        <w:ind w:left="360"/>
        <w:jc w:val="both"/>
      </w:pPr>
    </w:p>
    <w:p w14:paraId="71F1A1F5" w14:textId="77777777" w:rsidR="00EA30FE" w:rsidRDefault="00EA30FE" w:rsidP="00991A0B">
      <w:pPr>
        <w:ind w:left="360"/>
        <w:jc w:val="both"/>
        <w:rPr>
          <w:b/>
          <w:bCs/>
        </w:rPr>
      </w:pPr>
    </w:p>
    <w:p w14:paraId="47003C2F" w14:textId="728BA2CE" w:rsidR="00991A0B" w:rsidRPr="00EA30FE" w:rsidRDefault="00991A0B" w:rsidP="00991A0B">
      <w:pPr>
        <w:ind w:left="360"/>
        <w:jc w:val="both"/>
        <w:rPr>
          <w:b/>
          <w:bCs/>
        </w:rPr>
      </w:pPr>
      <w:r w:rsidRPr="00EA30FE">
        <w:rPr>
          <w:b/>
          <w:bCs/>
        </w:rPr>
        <w:t>Table 4: Borrowing</w:t>
      </w:r>
    </w:p>
    <w:p w14:paraId="6F11B5A2" w14:textId="77777777" w:rsidR="00991A0B" w:rsidRDefault="00991A0B" w:rsidP="00991A0B">
      <w:pPr>
        <w:ind w:left="360"/>
        <w:jc w:val="both"/>
      </w:pPr>
    </w:p>
    <w:p w14:paraId="784E7F19" w14:textId="4C4070B8" w:rsidR="00991A0B" w:rsidRDefault="00EA30FE" w:rsidP="00991A0B">
      <w:pPr>
        <w:ind w:left="360"/>
        <w:jc w:val="both"/>
      </w:pPr>
      <w:r w:rsidRPr="00EA30FE">
        <w:rPr>
          <w:noProof/>
        </w:rPr>
        <w:drawing>
          <wp:inline distT="0" distB="0" distL="0" distR="0" wp14:anchorId="5F3122FA" wp14:editId="2CAA650D">
            <wp:extent cx="5486400" cy="1593850"/>
            <wp:effectExtent l="0" t="0" r="0" b="6350"/>
            <wp:docPr id="142535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50653" name=""/>
                    <pic:cNvPicPr/>
                  </pic:nvPicPr>
                  <pic:blipFill>
                    <a:blip r:embed="rId14"/>
                    <a:stretch>
                      <a:fillRect/>
                    </a:stretch>
                  </pic:blipFill>
                  <pic:spPr>
                    <a:xfrm>
                      <a:off x="0" y="0"/>
                      <a:ext cx="5486400" cy="1593850"/>
                    </a:xfrm>
                    <a:prstGeom prst="rect">
                      <a:avLst/>
                    </a:prstGeom>
                  </pic:spPr>
                </pic:pic>
              </a:graphicData>
            </a:graphic>
          </wp:inline>
        </w:drawing>
      </w:r>
    </w:p>
    <w:p w14:paraId="40955A16" w14:textId="77777777" w:rsidR="00185878" w:rsidRDefault="00185878" w:rsidP="00991A0B">
      <w:pPr>
        <w:ind w:left="360"/>
        <w:jc w:val="both"/>
        <w:rPr>
          <w:b/>
          <w:bCs/>
        </w:rPr>
      </w:pPr>
    </w:p>
    <w:p w14:paraId="75578B60" w14:textId="77777777" w:rsidR="00185878" w:rsidRDefault="00185878" w:rsidP="00991A0B">
      <w:pPr>
        <w:ind w:left="360"/>
        <w:jc w:val="both"/>
        <w:rPr>
          <w:b/>
          <w:bCs/>
        </w:rPr>
      </w:pPr>
    </w:p>
    <w:p w14:paraId="766ECD60" w14:textId="3CADDF2D" w:rsidR="00991A0B" w:rsidRDefault="00991A0B" w:rsidP="00991A0B">
      <w:pPr>
        <w:ind w:left="360"/>
        <w:jc w:val="both"/>
        <w:rPr>
          <w:b/>
          <w:bCs/>
        </w:rPr>
      </w:pPr>
      <w:r w:rsidRPr="00EA30FE">
        <w:rPr>
          <w:b/>
          <w:bCs/>
        </w:rPr>
        <w:t>Table 5: Reservation</w:t>
      </w:r>
    </w:p>
    <w:p w14:paraId="4841C043" w14:textId="6C806A09" w:rsidR="00EA30FE" w:rsidRPr="00EA30FE" w:rsidRDefault="007E59D4" w:rsidP="00991A0B">
      <w:pPr>
        <w:ind w:left="360"/>
        <w:jc w:val="both"/>
        <w:rPr>
          <w:b/>
          <w:bCs/>
        </w:rPr>
      </w:pPr>
      <w:r w:rsidRPr="007E59D4">
        <w:rPr>
          <w:b/>
          <w:bCs/>
          <w:noProof/>
        </w:rPr>
        <w:drawing>
          <wp:inline distT="0" distB="0" distL="0" distR="0" wp14:anchorId="1570CC6A" wp14:editId="32392692">
            <wp:extent cx="5486400" cy="1572260"/>
            <wp:effectExtent l="0" t="0" r="0" b="8890"/>
            <wp:docPr id="28389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99633" name=""/>
                    <pic:cNvPicPr/>
                  </pic:nvPicPr>
                  <pic:blipFill>
                    <a:blip r:embed="rId15"/>
                    <a:stretch>
                      <a:fillRect/>
                    </a:stretch>
                  </pic:blipFill>
                  <pic:spPr>
                    <a:xfrm>
                      <a:off x="0" y="0"/>
                      <a:ext cx="5486400" cy="1572260"/>
                    </a:xfrm>
                    <a:prstGeom prst="rect">
                      <a:avLst/>
                    </a:prstGeom>
                  </pic:spPr>
                </pic:pic>
              </a:graphicData>
            </a:graphic>
          </wp:inline>
        </w:drawing>
      </w:r>
    </w:p>
    <w:p w14:paraId="400ABE58" w14:textId="77777777" w:rsidR="00991A0B" w:rsidRDefault="00991A0B" w:rsidP="00991A0B">
      <w:pPr>
        <w:ind w:left="360"/>
        <w:jc w:val="both"/>
      </w:pPr>
    </w:p>
    <w:p w14:paraId="1E2D9460" w14:textId="77777777" w:rsidR="00185878" w:rsidRPr="00185878" w:rsidRDefault="00185878" w:rsidP="00991A0B">
      <w:pPr>
        <w:ind w:left="360"/>
        <w:jc w:val="both"/>
        <w:rPr>
          <w:b/>
          <w:bCs/>
        </w:rPr>
      </w:pPr>
    </w:p>
    <w:p w14:paraId="77351EA4" w14:textId="79F68EB4" w:rsidR="00991A0B" w:rsidRPr="00185878" w:rsidRDefault="00991A0B" w:rsidP="00991A0B">
      <w:pPr>
        <w:ind w:left="360"/>
        <w:jc w:val="both"/>
        <w:rPr>
          <w:b/>
          <w:bCs/>
        </w:rPr>
      </w:pPr>
      <w:r w:rsidRPr="00185878">
        <w:rPr>
          <w:b/>
          <w:bCs/>
        </w:rPr>
        <w:t>Table 6: Admin</w:t>
      </w:r>
      <w:r w:rsidR="00185878">
        <w:rPr>
          <w:b/>
          <w:bCs/>
        </w:rPr>
        <w:t>-</w:t>
      </w:r>
      <w:r w:rsidRPr="00185878">
        <w:rPr>
          <w:b/>
          <w:bCs/>
        </w:rPr>
        <w:t>Activity</w:t>
      </w:r>
    </w:p>
    <w:p w14:paraId="4BE57044" w14:textId="57A386D7" w:rsidR="00991A0B" w:rsidRDefault="009B02A6" w:rsidP="00991A0B">
      <w:pPr>
        <w:ind w:left="360"/>
        <w:jc w:val="both"/>
      </w:pPr>
      <w:r w:rsidRPr="009B02A6">
        <w:rPr>
          <w:noProof/>
        </w:rPr>
        <w:lastRenderedPageBreak/>
        <w:drawing>
          <wp:inline distT="0" distB="0" distL="0" distR="0" wp14:anchorId="3778DC45" wp14:editId="2AB6E223">
            <wp:extent cx="5486400" cy="1588135"/>
            <wp:effectExtent l="0" t="0" r="0" b="0"/>
            <wp:docPr id="114337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74616" name=""/>
                    <pic:cNvPicPr/>
                  </pic:nvPicPr>
                  <pic:blipFill>
                    <a:blip r:embed="rId16"/>
                    <a:stretch>
                      <a:fillRect/>
                    </a:stretch>
                  </pic:blipFill>
                  <pic:spPr>
                    <a:xfrm>
                      <a:off x="0" y="0"/>
                      <a:ext cx="5486400" cy="1588135"/>
                    </a:xfrm>
                    <a:prstGeom prst="rect">
                      <a:avLst/>
                    </a:prstGeom>
                  </pic:spPr>
                </pic:pic>
              </a:graphicData>
            </a:graphic>
          </wp:inline>
        </w:drawing>
      </w:r>
    </w:p>
    <w:p w14:paraId="499FC6D2" w14:textId="77777777" w:rsidR="009B02A6" w:rsidRDefault="009B02A6" w:rsidP="00991A0B">
      <w:pPr>
        <w:ind w:left="360"/>
        <w:jc w:val="both"/>
      </w:pPr>
    </w:p>
    <w:p w14:paraId="0F03009E" w14:textId="77777777" w:rsidR="009B02A6" w:rsidRDefault="009B02A6" w:rsidP="00991A0B">
      <w:pPr>
        <w:ind w:left="360"/>
        <w:jc w:val="both"/>
      </w:pPr>
    </w:p>
    <w:p w14:paraId="5D4B2B31" w14:textId="77777777" w:rsidR="009B02A6" w:rsidRDefault="009B02A6" w:rsidP="00991A0B">
      <w:pPr>
        <w:ind w:left="360"/>
        <w:jc w:val="both"/>
      </w:pPr>
    </w:p>
    <w:p w14:paraId="48DD6EAA" w14:textId="77777777" w:rsidR="009B02A6" w:rsidRDefault="009B02A6" w:rsidP="00991A0B">
      <w:pPr>
        <w:ind w:left="360"/>
        <w:jc w:val="both"/>
      </w:pPr>
    </w:p>
    <w:p w14:paraId="6BA3F68B" w14:textId="77777777" w:rsidR="009B02A6" w:rsidRDefault="009B02A6" w:rsidP="00991A0B">
      <w:pPr>
        <w:ind w:left="360"/>
        <w:jc w:val="both"/>
      </w:pPr>
    </w:p>
    <w:p w14:paraId="13F96929" w14:textId="77777777" w:rsidR="009B02A6" w:rsidRDefault="009B02A6" w:rsidP="00991A0B">
      <w:pPr>
        <w:ind w:left="360"/>
        <w:jc w:val="both"/>
      </w:pPr>
    </w:p>
    <w:p w14:paraId="65D7919F" w14:textId="77777777" w:rsidR="009B02A6" w:rsidRDefault="009B02A6" w:rsidP="00991A0B">
      <w:pPr>
        <w:ind w:left="360"/>
        <w:jc w:val="both"/>
      </w:pPr>
    </w:p>
    <w:p w14:paraId="3691DF2D" w14:textId="77777777" w:rsidR="009B02A6" w:rsidRDefault="009B02A6" w:rsidP="00991A0B">
      <w:pPr>
        <w:ind w:left="360"/>
        <w:jc w:val="both"/>
      </w:pPr>
    </w:p>
    <w:p w14:paraId="1F01CC82" w14:textId="77777777" w:rsidR="009B02A6" w:rsidRDefault="009B02A6" w:rsidP="00991A0B">
      <w:pPr>
        <w:ind w:left="360"/>
        <w:jc w:val="both"/>
      </w:pPr>
    </w:p>
    <w:p w14:paraId="31A44D14" w14:textId="77777777" w:rsidR="009B02A6" w:rsidRDefault="009B02A6" w:rsidP="00991A0B">
      <w:pPr>
        <w:ind w:left="360"/>
        <w:jc w:val="both"/>
      </w:pPr>
    </w:p>
    <w:p w14:paraId="76E906EA" w14:textId="77777777" w:rsidR="00407770" w:rsidRDefault="00407770" w:rsidP="00407770">
      <w:pPr>
        <w:jc w:val="both"/>
      </w:pPr>
      <w:r>
        <w:rPr>
          <w:b/>
          <w:bCs/>
          <w:u w:val="single"/>
        </w:rPr>
        <w:t>E-R Diagram,Dataflow diagram and Class Diagram:</w:t>
      </w:r>
    </w:p>
    <w:p w14:paraId="64BB323F" w14:textId="77777777" w:rsidR="00407770" w:rsidRDefault="00407770" w:rsidP="00407770">
      <w:pPr>
        <w:ind w:firstLine="720"/>
        <w:jc w:val="both"/>
      </w:pPr>
    </w:p>
    <w:p w14:paraId="5C3E3CED" w14:textId="77777777" w:rsidR="00407770" w:rsidRDefault="00407770" w:rsidP="00407770">
      <w:pPr>
        <w:jc w:val="both"/>
      </w:pPr>
    </w:p>
    <w:p w14:paraId="5AB44882" w14:textId="17DF863A" w:rsidR="00407770" w:rsidRDefault="00BC7F8F" w:rsidP="00407770">
      <w:pPr>
        <w:jc w:val="both"/>
      </w:pPr>
      <w:r w:rsidRPr="00BC7F8F">
        <w:rPr>
          <w:noProof/>
        </w:rPr>
        <w:drawing>
          <wp:inline distT="0" distB="0" distL="0" distR="0" wp14:anchorId="752D2460" wp14:editId="67EF2458">
            <wp:extent cx="5486400" cy="3749040"/>
            <wp:effectExtent l="0" t="0" r="0" b="3810"/>
            <wp:docPr id="16615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99244" name=""/>
                    <pic:cNvPicPr/>
                  </pic:nvPicPr>
                  <pic:blipFill>
                    <a:blip r:embed="rId17"/>
                    <a:stretch>
                      <a:fillRect/>
                    </a:stretch>
                  </pic:blipFill>
                  <pic:spPr>
                    <a:xfrm>
                      <a:off x="0" y="0"/>
                      <a:ext cx="5486400" cy="3749040"/>
                    </a:xfrm>
                    <a:prstGeom prst="rect">
                      <a:avLst/>
                    </a:prstGeom>
                  </pic:spPr>
                </pic:pic>
              </a:graphicData>
            </a:graphic>
          </wp:inline>
        </w:drawing>
      </w:r>
    </w:p>
    <w:p w14:paraId="59EEAA96" w14:textId="028E219C" w:rsidR="00BC7F8F" w:rsidRDefault="00BC7F8F" w:rsidP="00FF1F43">
      <w:pPr>
        <w:jc w:val="center"/>
      </w:pPr>
      <w:r>
        <w:t>Fig: ER-Diagram</w:t>
      </w:r>
    </w:p>
    <w:p w14:paraId="62CF9CD2" w14:textId="77777777" w:rsidR="00BC7F8F" w:rsidRDefault="00BC7F8F" w:rsidP="00FF1F43">
      <w:pPr>
        <w:jc w:val="center"/>
      </w:pPr>
    </w:p>
    <w:p w14:paraId="5B99F908" w14:textId="77777777" w:rsidR="00F52486" w:rsidRDefault="00F52486" w:rsidP="00407770">
      <w:pPr>
        <w:jc w:val="both"/>
      </w:pPr>
    </w:p>
    <w:p w14:paraId="649A2FFF" w14:textId="4DB26F74" w:rsidR="00F52486" w:rsidRDefault="00F52486" w:rsidP="00407770">
      <w:pPr>
        <w:jc w:val="both"/>
      </w:pPr>
      <w:r w:rsidRPr="00F52486">
        <w:rPr>
          <w:noProof/>
        </w:rPr>
        <w:lastRenderedPageBreak/>
        <w:drawing>
          <wp:inline distT="0" distB="0" distL="0" distR="0" wp14:anchorId="516A901A" wp14:editId="27C55A17">
            <wp:extent cx="5486400" cy="4051300"/>
            <wp:effectExtent l="0" t="0" r="0" b="6350"/>
            <wp:docPr id="209886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62107" name=""/>
                    <pic:cNvPicPr/>
                  </pic:nvPicPr>
                  <pic:blipFill>
                    <a:blip r:embed="rId18"/>
                    <a:stretch>
                      <a:fillRect/>
                    </a:stretch>
                  </pic:blipFill>
                  <pic:spPr>
                    <a:xfrm>
                      <a:off x="0" y="0"/>
                      <a:ext cx="5486400" cy="4051300"/>
                    </a:xfrm>
                    <a:prstGeom prst="rect">
                      <a:avLst/>
                    </a:prstGeom>
                  </pic:spPr>
                </pic:pic>
              </a:graphicData>
            </a:graphic>
          </wp:inline>
        </w:drawing>
      </w:r>
    </w:p>
    <w:p w14:paraId="6B075FDD" w14:textId="50912EA2" w:rsidR="00F52486" w:rsidRDefault="00F52486" w:rsidP="00FF1F43">
      <w:pPr>
        <w:jc w:val="center"/>
      </w:pPr>
      <w:r>
        <w:t>Fig: Class-Diagram</w:t>
      </w:r>
    </w:p>
    <w:p w14:paraId="514E7918" w14:textId="77777777" w:rsidR="00407770" w:rsidRDefault="00407770" w:rsidP="00407770">
      <w:pPr>
        <w:jc w:val="both"/>
      </w:pPr>
    </w:p>
    <w:p w14:paraId="4A886DB4" w14:textId="77777777" w:rsidR="00407770" w:rsidRDefault="00407770" w:rsidP="00407770">
      <w:pPr>
        <w:jc w:val="both"/>
      </w:pPr>
    </w:p>
    <w:p w14:paraId="6EE56004" w14:textId="77777777" w:rsidR="00407770" w:rsidRDefault="00407770" w:rsidP="00407770">
      <w:pPr>
        <w:jc w:val="both"/>
      </w:pPr>
    </w:p>
    <w:p w14:paraId="70A15A2F" w14:textId="77777777" w:rsidR="00407770" w:rsidRDefault="00407770" w:rsidP="00407770">
      <w:pPr>
        <w:jc w:val="both"/>
      </w:pPr>
    </w:p>
    <w:p w14:paraId="790DAA17" w14:textId="77777777" w:rsidR="00407770" w:rsidRDefault="00407770" w:rsidP="00407770">
      <w:pPr>
        <w:jc w:val="both"/>
      </w:pPr>
    </w:p>
    <w:p w14:paraId="1C433FA6" w14:textId="77777777" w:rsidR="00407770" w:rsidRDefault="00407770" w:rsidP="00407770">
      <w:pPr>
        <w:jc w:val="both"/>
      </w:pPr>
    </w:p>
    <w:p w14:paraId="5AED908E" w14:textId="77777777" w:rsidR="00407770" w:rsidRDefault="00407770" w:rsidP="00407770">
      <w:pPr>
        <w:jc w:val="both"/>
      </w:pPr>
    </w:p>
    <w:p w14:paraId="66CF7BD7" w14:textId="77777777" w:rsidR="00407770" w:rsidRPr="000467B7" w:rsidRDefault="00407770" w:rsidP="00407770">
      <w:pPr>
        <w:spacing w:line="360" w:lineRule="auto"/>
        <w:rPr>
          <w:sz w:val="28"/>
          <w:szCs w:val="28"/>
        </w:rPr>
      </w:pPr>
      <w:r w:rsidRPr="000467B7">
        <w:rPr>
          <w:b/>
          <w:bCs/>
          <w:sz w:val="28"/>
          <w:szCs w:val="28"/>
        </w:rPr>
        <w:t>4. CODING STANDARDS IMPLEMENTED</w:t>
      </w:r>
    </w:p>
    <w:p w14:paraId="40CEC24B" w14:textId="77777777" w:rsidR="00407770" w:rsidRDefault="00407770" w:rsidP="00407770">
      <w:pPr>
        <w:spacing w:line="360" w:lineRule="auto"/>
        <w:jc w:val="both"/>
        <w:rPr>
          <w:b/>
          <w:bCs/>
          <w:sz w:val="20"/>
          <w:lang w:val="en-IN"/>
        </w:rPr>
      </w:pPr>
      <w:r>
        <w:rPr>
          <w:noProof/>
          <w:lang w:val="en-IN" w:eastAsia="en-IN"/>
        </w:rPr>
        <mc:AlternateContent>
          <mc:Choice Requires="wps">
            <w:drawing>
              <wp:anchor distT="4294967295" distB="4294967295" distL="114300" distR="114300" simplePos="0" relativeHeight="251651072" behindDoc="0" locked="0" layoutInCell="1" allowOverlap="1" wp14:anchorId="33508D9A" wp14:editId="34552330">
                <wp:simplePos x="0" y="0"/>
                <wp:positionH relativeFrom="column">
                  <wp:posOffset>0</wp:posOffset>
                </wp:positionH>
                <wp:positionV relativeFrom="paragraph">
                  <wp:posOffset>31749</wp:posOffset>
                </wp:positionV>
                <wp:extent cx="5257800" cy="0"/>
                <wp:effectExtent l="38100" t="38100" r="57150" b="57150"/>
                <wp:wrapNone/>
                <wp:docPr id="2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FE4726" id="Straight Connector 7"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" strokeweight="1.59mm">
                <v:stroke joinstyle="miter" endcap="square"/>
              </v:line>
            </w:pict>
          </mc:Fallback>
        </mc:AlternateContent>
      </w:r>
    </w:p>
    <w:p w14:paraId="57009342" w14:textId="77777777" w:rsidR="00407770" w:rsidRPr="00D855A4" w:rsidRDefault="00407770" w:rsidP="00407770">
      <w:pPr>
        <w:pStyle w:val="Heading3"/>
        <w:spacing w:line="360" w:lineRule="auto"/>
        <w:rPr>
          <w:color w:val="000000"/>
          <w:szCs w:val="20"/>
        </w:rPr>
      </w:pPr>
      <w:r w:rsidRPr="00D855A4">
        <w:rPr>
          <w:color w:val="000000"/>
          <w:sz w:val="28"/>
          <w:szCs w:val="28"/>
        </w:rPr>
        <w:t>Naming and Capitalization</w:t>
      </w:r>
    </w:p>
    <w:p w14:paraId="4EA693B4" w14:textId="33AF9E19" w:rsidR="00407770" w:rsidRDefault="00407770" w:rsidP="00D3404C">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p w14:paraId="445DDBA8" w14:textId="7F6F8F37" w:rsidR="00D3404C" w:rsidRDefault="00587B2E" w:rsidP="00D3404C">
      <w:pPr>
        <w:pStyle w:val="NormalWeb"/>
        <w:spacing w:before="0" w:after="0" w:line="360" w:lineRule="auto"/>
        <w:ind w:firstLine="720"/>
        <w:rPr>
          <w:b/>
          <w:bCs/>
        </w:rPr>
      </w:pPr>
      <w:r w:rsidRPr="00587B2E">
        <w:rPr>
          <w:b/>
          <w:bCs/>
        </w:rPr>
        <w:t>Below summarizes the naming recommendations for identifiers:</w:t>
      </w:r>
    </w:p>
    <w:p w14:paraId="0B26FBF4" w14:textId="58E85E82" w:rsidR="00587B2E" w:rsidRDefault="0091563B" w:rsidP="00D3404C">
      <w:pPr>
        <w:pStyle w:val="NormalWeb"/>
        <w:spacing w:before="0" w:after="0" w:line="360" w:lineRule="auto"/>
        <w:ind w:firstLine="720"/>
        <w:rPr>
          <w:b/>
          <w:bCs/>
        </w:rPr>
      </w:pPr>
      <w:r w:rsidRPr="0091563B">
        <w:rPr>
          <w:b/>
          <w:bCs/>
          <w:noProof/>
        </w:rPr>
        <w:lastRenderedPageBreak/>
        <w:drawing>
          <wp:inline distT="0" distB="0" distL="0" distR="0" wp14:anchorId="657E804F" wp14:editId="7858AB31">
            <wp:extent cx="5486400" cy="3297555"/>
            <wp:effectExtent l="0" t="0" r="0" b="0"/>
            <wp:docPr id="192714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48100" name=""/>
                    <pic:cNvPicPr/>
                  </pic:nvPicPr>
                  <pic:blipFill>
                    <a:blip r:embed="rId19"/>
                    <a:stretch>
                      <a:fillRect/>
                    </a:stretch>
                  </pic:blipFill>
                  <pic:spPr>
                    <a:xfrm>
                      <a:off x="0" y="0"/>
                      <a:ext cx="5486400" cy="3297555"/>
                    </a:xfrm>
                    <a:prstGeom prst="rect">
                      <a:avLst/>
                    </a:prstGeom>
                  </pic:spPr>
                </pic:pic>
              </a:graphicData>
            </a:graphic>
          </wp:inline>
        </w:drawing>
      </w:r>
    </w:p>
    <w:p w14:paraId="7A0747CE" w14:textId="77777777" w:rsidR="0091563B" w:rsidRPr="0091563B" w:rsidRDefault="0091563B" w:rsidP="0091563B">
      <w:pPr>
        <w:pStyle w:val="NormalWeb"/>
        <w:spacing w:before="0" w:after="0" w:line="360" w:lineRule="auto"/>
        <w:ind w:firstLine="720"/>
        <w:rPr>
          <w:b/>
          <w:bCs/>
          <w:lang w:val="en-IN"/>
        </w:rPr>
      </w:pPr>
      <w:r w:rsidRPr="0091563B">
        <w:rPr>
          <w:b/>
          <w:bCs/>
          <w:lang w:val="en-IN"/>
        </w:rPr>
        <w:t>Comments</w:t>
      </w:r>
    </w:p>
    <w:p w14:paraId="045AA792" w14:textId="77777777" w:rsidR="0091563B" w:rsidRPr="0091563B" w:rsidRDefault="0091563B" w:rsidP="0091563B">
      <w:pPr>
        <w:pStyle w:val="NormalWeb"/>
        <w:numPr>
          <w:ilvl w:val="0"/>
          <w:numId w:val="43"/>
        </w:numPr>
        <w:spacing w:before="0" w:after="0" w:line="360" w:lineRule="auto"/>
        <w:rPr>
          <w:b/>
          <w:bCs/>
          <w:lang w:val="en-IN"/>
        </w:rPr>
      </w:pPr>
      <w:r w:rsidRPr="0091563B">
        <w:rPr>
          <w:b/>
          <w:bCs/>
          <w:lang w:val="en-IN"/>
        </w:rPr>
        <w:t>Comment each type, each non-public type member, and each region declaration.</w:t>
      </w:r>
    </w:p>
    <w:p w14:paraId="24DB37B9" w14:textId="77777777" w:rsidR="0091563B" w:rsidRPr="0091563B" w:rsidRDefault="0091563B" w:rsidP="0091563B">
      <w:pPr>
        <w:pStyle w:val="NormalWeb"/>
        <w:numPr>
          <w:ilvl w:val="0"/>
          <w:numId w:val="43"/>
        </w:numPr>
        <w:spacing w:before="0" w:after="0" w:line="360" w:lineRule="auto"/>
        <w:rPr>
          <w:b/>
          <w:bCs/>
          <w:lang w:val="en-IN"/>
        </w:rPr>
      </w:pPr>
      <w:r w:rsidRPr="0091563B">
        <w:rPr>
          <w:b/>
          <w:bCs/>
          <w:lang w:val="en-IN"/>
        </w:rPr>
        <w:t>Use end-line comments only on variable declaration lines.</w:t>
      </w:r>
    </w:p>
    <w:p w14:paraId="08F58A14" w14:textId="77777777" w:rsidR="0091563B" w:rsidRPr="0091563B" w:rsidRDefault="0091563B" w:rsidP="0091563B">
      <w:pPr>
        <w:pStyle w:val="NormalWeb"/>
        <w:numPr>
          <w:ilvl w:val="0"/>
          <w:numId w:val="43"/>
        </w:numPr>
        <w:spacing w:before="0" w:after="0" w:line="360" w:lineRule="auto"/>
        <w:rPr>
          <w:b/>
          <w:bCs/>
          <w:lang w:val="en-IN"/>
        </w:rPr>
      </w:pPr>
      <w:r w:rsidRPr="0091563B">
        <w:rPr>
          <w:b/>
          <w:bCs/>
          <w:lang w:val="en-IN"/>
        </w:rPr>
        <w:t>Separate comments from comment delimiters with one space.</w:t>
      </w:r>
    </w:p>
    <w:p w14:paraId="4EBEDAE3" w14:textId="77777777" w:rsidR="0091563B" w:rsidRPr="0091563B" w:rsidRDefault="0091563B" w:rsidP="0091563B">
      <w:pPr>
        <w:pStyle w:val="NormalWeb"/>
        <w:numPr>
          <w:ilvl w:val="0"/>
          <w:numId w:val="43"/>
        </w:numPr>
        <w:spacing w:before="0" w:after="0" w:line="360" w:lineRule="auto"/>
        <w:rPr>
          <w:b/>
          <w:bCs/>
          <w:lang w:val="en-IN"/>
        </w:rPr>
      </w:pPr>
      <w:r w:rsidRPr="0091563B">
        <w:rPr>
          <w:b/>
          <w:bCs/>
          <w:lang w:val="en-IN"/>
        </w:rPr>
        <w:t>Begin the comment text with an uppercase letter.</w:t>
      </w:r>
    </w:p>
    <w:p w14:paraId="0AE00418" w14:textId="77777777" w:rsidR="0091563B" w:rsidRPr="0091563B" w:rsidRDefault="0091563B" w:rsidP="0091563B">
      <w:pPr>
        <w:pStyle w:val="NormalWeb"/>
        <w:numPr>
          <w:ilvl w:val="0"/>
          <w:numId w:val="43"/>
        </w:numPr>
        <w:spacing w:before="0" w:after="0" w:line="360" w:lineRule="auto"/>
        <w:rPr>
          <w:b/>
          <w:bCs/>
          <w:lang w:val="en-IN"/>
        </w:rPr>
      </w:pPr>
      <w:r w:rsidRPr="0091563B">
        <w:rPr>
          <w:b/>
          <w:bCs/>
          <w:lang w:val="en-IN"/>
        </w:rPr>
        <w:t>End the comment with a period.</w:t>
      </w:r>
    </w:p>
    <w:p w14:paraId="4F09C716" w14:textId="77777777" w:rsidR="0091563B" w:rsidRPr="0091563B" w:rsidRDefault="0091563B" w:rsidP="0091563B">
      <w:pPr>
        <w:pStyle w:val="NormalWeb"/>
        <w:numPr>
          <w:ilvl w:val="0"/>
          <w:numId w:val="43"/>
        </w:numPr>
        <w:spacing w:before="0" w:after="0" w:line="360" w:lineRule="auto"/>
        <w:rPr>
          <w:b/>
          <w:bCs/>
          <w:lang w:val="en-IN"/>
        </w:rPr>
      </w:pPr>
      <w:r w:rsidRPr="0091563B">
        <w:rPr>
          <w:b/>
          <w:bCs/>
          <w:lang w:val="en-IN"/>
        </w:rPr>
        <w:t>Explain the code; do not repeat it.</w:t>
      </w:r>
    </w:p>
    <w:p w14:paraId="452783F0" w14:textId="77777777" w:rsidR="0091563B" w:rsidRPr="0091563B" w:rsidRDefault="00000000" w:rsidP="0091563B">
      <w:pPr>
        <w:pStyle w:val="NormalWeb"/>
        <w:spacing w:line="360" w:lineRule="auto"/>
        <w:ind w:firstLine="720"/>
        <w:rPr>
          <w:b/>
          <w:bCs/>
          <w:lang w:val="en-IN"/>
        </w:rPr>
      </w:pPr>
      <w:r>
        <w:rPr>
          <w:b/>
          <w:bCs/>
          <w:lang w:val="en-IN"/>
        </w:rPr>
        <w:pict w14:anchorId="1605DD4B">
          <v:rect id="_x0000_i1025" style="width:0;height:1.5pt" o:hralign="center" o:hrstd="t" o:hr="t" fillcolor="#a0a0a0" stroked="f"/>
        </w:pict>
      </w:r>
    </w:p>
    <w:p w14:paraId="17FD6C13" w14:textId="77777777" w:rsidR="0091563B" w:rsidRPr="0091563B" w:rsidRDefault="0091563B" w:rsidP="0091563B">
      <w:pPr>
        <w:pStyle w:val="NormalWeb"/>
        <w:numPr>
          <w:ilvl w:val="0"/>
          <w:numId w:val="43"/>
        </w:numPr>
        <w:spacing w:before="0" w:after="0" w:line="360" w:lineRule="auto"/>
        <w:rPr>
          <w:b/>
          <w:bCs/>
          <w:lang w:val="en-IN"/>
        </w:rPr>
      </w:pPr>
      <w:r w:rsidRPr="0091563B">
        <w:rPr>
          <w:b/>
          <w:bCs/>
          <w:lang w:val="en-IN"/>
        </w:rPr>
        <w:t>3. DATABASE DESIGN</w:t>
      </w:r>
    </w:p>
    <w:p w14:paraId="7027DF3B" w14:textId="77777777" w:rsidR="0091563B" w:rsidRPr="0091563B" w:rsidRDefault="0091563B" w:rsidP="0091563B">
      <w:pPr>
        <w:pStyle w:val="NormalWeb"/>
        <w:spacing w:before="0" w:after="0" w:line="360" w:lineRule="auto"/>
        <w:ind w:firstLine="720"/>
        <w:rPr>
          <w:b/>
          <w:bCs/>
          <w:lang w:val="en-IN"/>
        </w:rPr>
      </w:pPr>
      <w:r w:rsidRPr="0091563B">
        <w:rPr>
          <w:b/>
          <w:bCs/>
          <w:lang w:val="en-IN"/>
        </w:rPr>
        <w:t>Table Structures</w:t>
      </w:r>
    </w:p>
    <w:p w14:paraId="44ABBB77" w14:textId="77777777" w:rsidR="0091563B" w:rsidRPr="0091563B" w:rsidRDefault="0091563B" w:rsidP="0091563B">
      <w:pPr>
        <w:pStyle w:val="NormalWeb"/>
        <w:numPr>
          <w:ilvl w:val="0"/>
          <w:numId w:val="44"/>
        </w:numPr>
        <w:spacing w:before="0" w:after="0" w:line="360" w:lineRule="auto"/>
        <w:rPr>
          <w:b/>
          <w:bCs/>
          <w:lang w:val="en-IN"/>
        </w:rPr>
      </w:pPr>
      <w:r w:rsidRPr="0091563B">
        <w:rPr>
          <w:b/>
          <w:bCs/>
          <w:lang w:val="en-IN"/>
        </w:rPr>
        <w:lastRenderedPageBreak/>
        <w:t>User_Info</w:t>
      </w:r>
    </w:p>
    <w:p w14:paraId="7D13CD7D" w14:textId="47B6C163" w:rsidR="0091563B" w:rsidRDefault="00D95E02" w:rsidP="00D3404C">
      <w:pPr>
        <w:pStyle w:val="NormalWeb"/>
        <w:spacing w:before="0" w:after="0" w:line="360" w:lineRule="auto"/>
        <w:ind w:firstLine="720"/>
        <w:rPr>
          <w:b/>
          <w:bCs/>
        </w:rPr>
      </w:pPr>
      <w:r w:rsidRPr="00D95E02">
        <w:rPr>
          <w:b/>
          <w:bCs/>
          <w:noProof/>
        </w:rPr>
        <w:drawing>
          <wp:inline distT="0" distB="0" distL="0" distR="0" wp14:anchorId="4925D293" wp14:editId="52A88FBC">
            <wp:extent cx="4747846" cy="3245485"/>
            <wp:effectExtent l="0" t="0" r="0" b="0"/>
            <wp:docPr id="149274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41889" name=""/>
                    <pic:cNvPicPr/>
                  </pic:nvPicPr>
                  <pic:blipFill>
                    <a:blip r:embed="rId20"/>
                    <a:stretch>
                      <a:fillRect/>
                    </a:stretch>
                  </pic:blipFill>
                  <pic:spPr>
                    <a:xfrm>
                      <a:off x="0" y="0"/>
                      <a:ext cx="4761666" cy="3254932"/>
                    </a:xfrm>
                    <a:prstGeom prst="rect">
                      <a:avLst/>
                    </a:prstGeom>
                  </pic:spPr>
                </pic:pic>
              </a:graphicData>
            </a:graphic>
          </wp:inline>
        </w:drawing>
      </w:r>
    </w:p>
    <w:p w14:paraId="18C88564" w14:textId="5373A9A4" w:rsidR="00D95E02" w:rsidRDefault="00773CA6" w:rsidP="00773CA6">
      <w:pPr>
        <w:pStyle w:val="NormalWeb"/>
        <w:numPr>
          <w:ilvl w:val="0"/>
          <w:numId w:val="44"/>
        </w:numPr>
        <w:spacing w:before="0" w:after="0" w:line="360" w:lineRule="auto"/>
        <w:rPr>
          <w:b/>
          <w:bCs/>
        </w:rPr>
      </w:pPr>
      <w:r w:rsidRPr="00773CA6">
        <w:rPr>
          <w:b/>
          <w:bCs/>
        </w:rPr>
        <w:t>Administrator_Login</w:t>
      </w:r>
    </w:p>
    <w:p w14:paraId="335FDB5B" w14:textId="5F01A888" w:rsidR="005B3D16" w:rsidRDefault="005B3D16" w:rsidP="005B3D16">
      <w:pPr>
        <w:pStyle w:val="NormalWeb"/>
        <w:spacing w:before="0" w:after="0" w:line="360" w:lineRule="auto"/>
        <w:ind w:left="720"/>
        <w:rPr>
          <w:b/>
          <w:bCs/>
        </w:rPr>
      </w:pPr>
      <w:r w:rsidRPr="005B3D16">
        <w:rPr>
          <w:b/>
          <w:bCs/>
          <w:noProof/>
        </w:rPr>
        <w:drawing>
          <wp:inline distT="0" distB="0" distL="0" distR="0" wp14:anchorId="5DAB5680" wp14:editId="4B9ABCFE">
            <wp:extent cx="4783015" cy="860425"/>
            <wp:effectExtent l="0" t="0" r="0" b="0"/>
            <wp:docPr id="132859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95379" name=""/>
                    <pic:cNvPicPr/>
                  </pic:nvPicPr>
                  <pic:blipFill>
                    <a:blip r:embed="rId21"/>
                    <a:stretch>
                      <a:fillRect/>
                    </a:stretch>
                  </pic:blipFill>
                  <pic:spPr>
                    <a:xfrm>
                      <a:off x="0" y="0"/>
                      <a:ext cx="4786107" cy="860981"/>
                    </a:xfrm>
                    <a:prstGeom prst="rect">
                      <a:avLst/>
                    </a:prstGeom>
                  </pic:spPr>
                </pic:pic>
              </a:graphicData>
            </a:graphic>
          </wp:inline>
        </w:drawing>
      </w:r>
    </w:p>
    <w:p w14:paraId="70CB6F1B" w14:textId="77777777" w:rsidR="00D76787" w:rsidRPr="00D76787" w:rsidRDefault="00D76787" w:rsidP="00D76787">
      <w:pPr>
        <w:numPr>
          <w:ilvl w:val="0"/>
          <w:numId w:val="44"/>
        </w:numPr>
        <w:suppressAutoHyphens w:val="0"/>
        <w:spacing w:before="100" w:beforeAutospacing="1" w:after="100" w:afterAutospacing="1"/>
        <w:rPr>
          <w:lang w:val="en-IN" w:eastAsia="en-IN"/>
        </w:rPr>
      </w:pPr>
      <w:r w:rsidRPr="00D76787">
        <w:rPr>
          <w:b/>
          <w:bCs/>
          <w:lang w:val="en-IN" w:eastAsia="en-IN"/>
        </w:rPr>
        <w:t>BookMaster</w:t>
      </w:r>
    </w:p>
    <w:p w14:paraId="6ED73B05" w14:textId="4C23C05B" w:rsidR="00D76787" w:rsidRDefault="009B1C2B" w:rsidP="00D76787">
      <w:pPr>
        <w:suppressAutoHyphens w:val="0"/>
        <w:spacing w:before="100" w:beforeAutospacing="1" w:after="100" w:afterAutospacing="1"/>
        <w:ind w:left="720"/>
        <w:rPr>
          <w:lang w:val="en-IN" w:eastAsia="en-IN"/>
        </w:rPr>
      </w:pPr>
      <w:r w:rsidRPr="009B1C2B">
        <w:rPr>
          <w:noProof/>
          <w:lang w:val="en-IN" w:eastAsia="en-IN"/>
        </w:rPr>
        <w:drawing>
          <wp:inline distT="0" distB="0" distL="0" distR="0" wp14:anchorId="12972E71" wp14:editId="7E182FA0">
            <wp:extent cx="4818185" cy="2030730"/>
            <wp:effectExtent l="0" t="0" r="1905" b="7620"/>
            <wp:docPr id="84106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65005" name=""/>
                    <pic:cNvPicPr/>
                  </pic:nvPicPr>
                  <pic:blipFill>
                    <a:blip r:embed="rId22"/>
                    <a:stretch>
                      <a:fillRect/>
                    </a:stretch>
                  </pic:blipFill>
                  <pic:spPr>
                    <a:xfrm>
                      <a:off x="0" y="0"/>
                      <a:ext cx="4823134" cy="2032816"/>
                    </a:xfrm>
                    <a:prstGeom prst="rect">
                      <a:avLst/>
                    </a:prstGeom>
                  </pic:spPr>
                </pic:pic>
              </a:graphicData>
            </a:graphic>
          </wp:inline>
        </w:drawing>
      </w:r>
    </w:p>
    <w:p w14:paraId="5E184682" w14:textId="4A5FBEBC" w:rsidR="009B1C2B" w:rsidRDefault="009B1C2B" w:rsidP="009B1C2B">
      <w:pPr>
        <w:pStyle w:val="ListParagraph"/>
        <w:numPr>
          <w:ilvl w:val="0"/>
          <w:numId w:val="44"/>
        </w:numPr>
        <w:suppressAutoHyphens w:val="0"/>
        <w:spacing w:before="100" w:beforeAutospacing="1" w:after="100" w:afterAutospacing="1"/>
        <w:rPr>
          <w:b/>
          <w:bCs/>
          <w:lang w:eastAsia="en-IN"/>
        </w:rPr>
      </w:pPr>
      <w:r w:rsidRPr="009B1C2B">
        <w:rPr>
          <w:b/>
          <w:bCs/>
          <w:lang w:eastAsia="en-IN"/>
        </w:rPr>
        <w:t>Loan</w:t>
      </w:r>
    </w:p>
    <w:p w14:paraId="31356C50" w14:textId="350CB899" w:rsidR="00903448" w:rsidRDefault="00796B18" w:rsidP="00903448">
      <w:pPr>
        <w:pStyle w:val="ListParagraph"/>
        <w:suppressAutoHyphens w:val="0"/>
        <w:spacing w:before="100" w:beforeAutospacing="1" w:after="100" w:afterAutospacing="1"/>
        <w:rPr>
          <w:b/>
          <w:bCs/>
          <w:lang w:eastAsia="en-IN"/>
        </w:rPr>
      </w:pPr>
      <w:r w:rsidRPr="00796B18">
        <w:rPr>
          <w:b/>
          <w:bCs/>
          <w:noProof/>
          <w:lang w:eastAsia="en-IN"/>
        </w:rPr>
        <w:lastRenderedPageBreak/>
        <w:drawing>
          <wp:inline distT="0" distB="0" distL="0" distR="0" wp14:anchorId="4412A26B" wp14:editId="5B1E834B">
            <wp:extent cx="4846320" cy="1559560"/>
            <wp:effectExtent l="0" t="0" r="0" b="2540"/>
            <wp:docPr id="70735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1019" name=""/>
                    <pic:cNvPicPr/>
                  </pic:nvPicPr>
                  <pic:blipFill>
                    <a:blip r:embed="rId23"/>
                    <a:stretch>
                      <a:fillRect/>
                    </a:stretch>
                  </pic:blipFill>
                  <pic:spPr>
                    <a:xfrm>
                      <a:off x="0" y="0"/>
                      <a:ext cx="4850767" cy="1560991"/>
                    </a:xfrm>
                    <a:prstGeom prst="rect">
                      <a:avLst/>
                    </a:prstGeom>
                  </pic:spPr>
                </pic:pic>
              </a:graphicData>
            </a:graphic>
          </wp:inline>
        </w:drawing>
      </w:r>
    </w:p>
    <w:p w14:paraId="18C20EE4" w14:textId="77777777" w:rsidR="00903448" w:rsidRPr="00903448" w:rsidRDefault="00903448" w:rsidP="00903448">
      <w:pPr>
        <w:suppressAutoHyphens w:val="0"/>
        <w:spacing w:before="100" w:beforeAutospacing="1" w:after="100" w:afterAutospacing="1"/>
        <w:rPr>
          <w:b/>
          <w:bCs/>
          <w:lang w:eastAsia="en-IN"/>
        </w:rPr>
      </w:pPr>
    </w:p>
    <w:p w14:paraId="14CE2E55" w14:textId="5D359ECC" w:rsidR="00903448" w:rsidRDefault="00515218" w:rsidP="009B1C2B">
      <w:pPr>
        <w:pStyle w:val="ListParagraph"/>
        <w:numPr>
          <w:ilvl w:val="0"/>
          <w:numId w:val="44"/>
        </w:numPr>
        <w:suppressAutoHyphens w:val="0"/>
        <w:spacing w:before="100" w:beforeAutospacing="1" w:after="100" w:afterAutospacing="1"/>
        <w:rPr>
          <w:b/>
          <w:bCs/>
          <w:lang w:eastAsia="en-IN"/>
        </w:rPr>
      </w:pPr>
      <w:r w:rsidRPr="00515218">
        <w:rPr>
          <w:b/>
          <w:bCs/>
          <w:lang w:eastAsia="en-IN"/>
        </w:rPr>
        <w:t>Reservation</w:t>
      </w:r>
    </w:p>
    <w:p w14:paraId="0D1CBD48" w14:textId="1D5C6F83" w:rsidR="00515218" w:rsidRDefault="008B216A" w:rsidP="00515218">
      <w:pPr>
        <w:pStyle w:val="ListParagraph"/>
        <w:suppressAutoHyphens w:val="0"/>
        <w:spacing w:before="100" w:beforeAutospacing="1" w:after="100" w:afterAutospacing="1"/>
        <w:rPr>
          <w:b/>
          <w:bCs/>
          <w:lang w:eastAsia="en-IN"/>
        </w:rPr>
      </w:pPr>
      <w:r w:rsidRPr="008B216A">
        <w:rPr>
          <w:b/>
          <w:bCs/>
          <w:noProof/>
          <w:lang w:eastAsia="en-IN"/>
        </w:rPr>
        <w:drawing>
          <wp:inline distT="0" distB="0" distL="0" distR="0" wp14:anchorId="7E2EB806" wp14:editId="15195EE7">
            <wp:extent cx="5064369" cy="1553210"/>
            <wp:effectExtent l="0" t="0" r="3175" b="8890"/>
            <wp:docPr id="11092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3024" name=""/>
                    <pic:cNvPicPr/>
                  </pic:nvPicPr>
                  <pic:blipFill>
                    <a:blip r:embed="rId24"/>
                    <a:stretch>
                      <a:fillRect/>
                    </a:stretch>
                  </pic:blipFill>
                  <pic:spPr>
                    <a:xfrm>
                      <a:off x="0" y="0"/>
                      <a:ext cx="5069673" cy="1554837"/>
                    </a:xfrm>
                    <a:prstGeom prst="rect">
                      <a:avLst/>
                    </a:prstGeom>
                  </pic:spPr>
                </pic:pic>
              </a:graphicData>
            </a:graphic>
          </wp:inline>
        </w:drawing>
      </w:r>
    </w:p>
    <w:p w14:paraId="7594B3E6" w14:textId="77777777" w:rsidR="00B4672D" w:rsidRDefault="00B4672D" w:rsidP="00515218">
      <w:pPr>
        <w:pStyle w:val="ListParagraph"/>
        <w:suppressAutoHyphens w:val="0"/>
        <w:spacing w:before="100" w:beforeAutospacing="1" w:after="100" w:afterAutospacing="1"/>
        <w:rPr>
          <w:b/>
          <w:bCs/>
          <w:lang w:eastAsia="en-IN"/>
        </w:rPr>
      </w:pPr>
    </w:p>
    <w:p w14:paraId="5F8DAFFA" w14:textId="1443484A" w:rsidR="009B1C2B" w:rsidRDefault="009B1C2B" w:rsidP="00903448">
      <w:pPr>
        <w:pStyle w:val="ListParagraph"/>
        <w:suppressAutoHyphens w:val="0"/>
        <w:spacing w:before="100" w:beforeAutospacing="1" w:after="100" w:afterAutospacing="1"/>
        <w:rPr>
          <w:b/>
          <w:bCs/>
          <w:lang w:eastAsia="en-IN"/>
        </w:rPr>
      </w:pPr>
    </w:p>
    <w:p w14:paraId="4654F500" w14:textId="77777777" w:rsidR="00903448" w:rsidRPr="009B1C2B" w:rsidRDefault="00903448" w:rsidP="00903448">
      <w:pPr>
        <w:pStyle w:val="ListParagraph"/>
        <w:suppressAutoHyphens w:val="0"/>
        <w:spacing w:before="100" w:beforeAutospacing="1" w:after="100" w:afterAutospacing="1"/>
        <w:rPr>
          <w:b/>
          <w:bCs/>
          <w:lang w:eastAsia="en-IN"/>
        </w:rPr>
      </w:pPr>
    </w:p>
    <w:p w14:paraId="717FAEBF" w14:textId="77777777" w:rsidR="009B1C2B" w:rsidRPr="009B1C2B" w:rsidRDefault="009B1C2B" w:rsidP="009B1C2B">
      <w:pPr>
        <w:pStyle w:val="ListParagraph"/>
        <w:suppressAutoHyphens w:val="0"/>
        <w:spacing w:before="100" w:beforeAutospacing="1" w:after="100" w:afterAutospacing="1"/>
        <w:rPr>
          <w:lang w:val="en-IN" w:eastAsia="en-IN"/>
        </w:rPr>
      </w:pPr>
    </w:p>
    <w:p w14:paraId="79BA59C9" w14:textId="77777777" w:rsidR="00D76787" w:rsidRPr="00D76787" w:rsidRDefault="00D76787" w:rsidP="00D76787">
      <w:pPr>
        <w:suppressAutoHyphens w:val="0"/>
        <w:spacing w:before="100" w:beforeAutospacing="1" w:after="100" w:afterAutospacing="1"/>
        <w:rPr>
          <w:lang w:val="en-IN" w:eastAsia="en-IN"/>
        </w:rPr>
      </w:pPr>
    </w:p>
    <w:p w14:paraId="78BDCC0A" w14:textId="77777777" w:rsidR="005B3D16" w:rsidRDefault="005B3D16" w:rsidP="00D76787">
      <w:pPr>
        <w:pStyle w:val="NormalWeb"/>
        <w:spacing w:before="0" w:after="0" w:line="360" w:lineRule="auto"/>
        <w:ind w:left="720"/>
        <w:rPr>
          <w:b/>
          <w:bCs/>
        </w:rPr>
      </w:pPr>
    </w:p>
    <w:p w14:paraId="0D575E55" w14:textId="77777777" w:rsidR="005B3D16" w:rsidRDefault="005B3D16" w:rsidP="005B3D16">
      <w:pPr>
        <w:pStyle w:val="NormalWeb"/>
        <w:spacing w:before="0" w:after="0" w:line="360" w:lineRule="auto"/>
        <w:ind w:left="720"/>
        <w:rPr>
          <w:b/>
          <w:bCs/>
        </w:rPr>
      </w:pPr>
    </w:p>
    <w:p w14:paraId="56756D0A" w14:textId="77777777" w:rsidR="005B3D16" w:rsidRDefault="005B3D16" w:rsidP="005B3D16">
      <w:pPr>
        <w:pStyle w:val="NormalWeb"/>
        <w:spacing w:before="0" w:after="0" w:line="360" w:lineRule="auto"/>
        <w:ind w:left="720"/>
        <w:rPr>
          <w:b/>
          <w:bCs/>
        </w:rPr>
      </w:pPr>
    </w:p>
    <w:p w14:paraId="677D30A3" w14:textId="77777777" w:rsidR="00407770" w:rsidRDefault="00407770" w:rsidP="00407770">
      <w:pPr>
        <w:rPr>
          <w:b/>
          <w:bCs/>
          <w:sz w:val="28"/>
        </w:rPr>
      </w:pPr>
    </w:p>
    <w:p w14:paraId="48BFCBA9" w14:textId="77777777" w:rsidR="00407770" w:rsidRDefault="00407770" w:rsidP="00407770">
      <w:r>
        <w:rPr>
          <w:b/>
          <w:bCs/>
          <w:sz w:val="28"/>
        </w:rPr>
        <w:t>5. TEST REPORT</w:t>
      </w:r>
    </w:p>
    <w:p w14:paraId="00F4E233" w14:textId="77777777" w:rsidR="00407770" w:rsidRDefault="00407770" w:rsidP="00407770">
      <w:pPr>
        <w:jc w:val="both"/>
        <w:rPr>
          <w:b/>
          <w:bCs/>
          <w:sz w:val="20"/>
          <w:lang w:val="en-IN"/>
        </w:rPr>
      </w:pPr>
      <w:r>
        <w:rPr>
          <w:noProof/>
          <w:lang w:val="en-IN" w:eastAsia="en-IN"/>
        </w:rPr>
        <mc:AlternateContent>
          <mc:Choice Requires="wps">
            <w:drawing>
              <wp:anchor distT="4294967295" distB="4294967295" distL="114300" distR="114300" simplePos="0" relativeHeight="251650048" behindDoc="0" locked="0" layoutInCell="1" allowOverlap="1" wp14:anchorId="4133C4E6" wp14:editId="7A158AEF">
                <wp:simplePos x="0" y="0"/>
                <wp:positionH relativeFrom="column">
                  <wp:posOffset>0</wp:posOffset>
                </wp:positionH>
                <wp:positionV relativeFrom="paragraph">
                  <wp:posOffset>24129</wp:posOffset>
                </wp:positionV>
                <wp:extent cx="5257800" cy="0"/>
                <wp:effectExtent l="38100" t="38100" r="57150" b="57150"/>
                <wp:wrapNone/>
                <wp:docPr id="2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F565EE" id="Straight Connector 5" o:spid="_x0000_s1026" style="position:absolute;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" strokeweight="1.59mm">
                <v:stroke joinstyle="miter" endcap="square"/>
              </v:line>
            </w:pict>
          </mc:Fallback>
        </mc:AlternateContent>
      </w:r>
    </w:p>
    <w:p w14:paraId="4D965CCC" w14:textId="77777777" w:rsidR="00407770" w:rsidRDefault="00407770" w:rsidP="00407770">
      <w:pPr>
        <w:jc w:val="both"/>
        <w:rPr>
          <w:b/>
          <w:bCs/>
        </w:rPr>
      </w:pPr>
      <w:r>
        <w:rPr>
          <w:b/>
          <w:bCs/>
        </w:rPr>
        <w:t>Another group called Linux did the testing and the report of the testing is given hereunder.</w:t>
      </w:r>
    </w:p>
    <w:p w14:paraId="7C143DF3" w14:textId="212713CD" w:rsidR="00407770" w:rsidRDefault="00407770" w:rsidP="00C032D1">
      <w:pPr>
        <w:rPr>
          <w:b/>
          <w:bCs/>
        </w:rPr>
      </w:pPr>
      <w:r>
        <w:rPr>
          <w:b/>
          <w:bCs/>
        </w:rPr>
        <w:t>GENERAL TESTING:</w:t>
      </w:r>
    </w:p>
    <w:p w14:paraId="5052ECAF" w14:textId="77777777" w:rsidR="00C032D1" w:rsidRDefault="00C032D1" w:rsidP="00C032D1">
      <w:pPr>
        <w:rPr>
          <w:b/>
          <w:bCs/>
        </w:rPr>
      </w:pPr>
    </w:p>
    <w:p w14:paraId="24357323" w14:textId="680524A4" w:rsidR="00C032D1" w:rsidRDefault="007F6C3E" w:rsidP="00C032D1">
      <w:r w:rsidRPr="007F6C3E">
        <w:rPr>
          <w:noProof/>
        </w:rPr>
        <w:lastRenderedPageBreak/>
        <w:drawing>
          <wp:inline distT="0" distB="0" distL="0" distR="0" wp14:anchorId="285BA430" wp14:editId="48309DA7">
            <wp:extent cx="5486400" cy="4850765"/>
            <wp:effectExtent l="0" t="0" r="0" b="6985"/>
            <wp:docPr id="187572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2274" name=""/>
                    <pic:cNvPicPr/>
                  </pic:nvPicPr>
                  <pic:blipFill>
                    <a:blip r:embed="rId25"/>
                    <a:stretch>
                      <a:fillRect/>
                    </a:stretch>
                  </pic:blipFill>
                  <pic:spPr>
                    <a:xfrm>
                      <a:off x="0" y="0"/>
                      <a:ext cx="5486400" cy="4850765"/>
                    </a:xfrm>
                    <a:prstGeom prst="rect">
                      <a:avLst/>
                    </a:prstGeom>
                  </pic:spPr>
                </pic:pic>
              </a:graphicData>
            </a:graphic>
          </wp:inline>
        </w:drawing>
      </w:r>
    </w:p>
    <w:p w14:paraId="4B4B3C81" w14:textId="77777777" w:rsidR="007F6C3E" w:rsidRDefault="007F6C3E" w:rsidP="00C032D1"/>
    <w:p w14:paraId="28DFAA84" w14:textId="036CD4DE" w:rsidR="007F6C3E" w:rsidRDefault="00D31498" w:rsidP="00C032D1">
      <w:pPr>
        <w:rPr>
          <w:b/>
          <w:bCs/>
        </w:rPr>
      </w:pPr>
      <w:r w:rsidRPr="00D31498">
        <w:rPr>
          <w:b/>
          <w:bCs/>
        </w:rPr>
        <w:t>STATIC TESTING:</w:t>
      </w:r>
    </w:p>
    <w:p w14:paraId="3F8C19F8" w14:textId="7B0C2596" w:rsidR="00D31498" w:rsidRDefault="00D31498" w:rsidP="00C032D1">
      <w:pPr>
        <w:rPr>
          <w:b/>
          <w:bCs/>
        </w:rPr>
      </w:pPr>
      <w:r w:rsidRPr="00D31498">
        <w:rPr>
          <w:b/>
          <w:bCs/>
          <w:noProof/>
        </w:rPr>
        <w:drawing>
          <wp:inline distT="0" distB="0" distL="0" distR="0" wp14:anchorId="1C0AD60B" wp14:editId="74A8A4CD">
            <wp:extent cx="5535637" cy="497182"/>
            <wp:effectExtent l="0" t="0" r="0" b="0"/>
            <wp:docPr id="3285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6090" name=""/>
                    <pic:cNvPicPr/>
                  </pic:nvPicPr>
                  <pic:blipFill>
                    <a:blip r:embed="rId26"/>
                    <a:stretch>
                      <a:fillRect/>
                    </a:stretch>
                  </pic:blipFill>
                  <pic:spPr>
                    <a:xfrm>
                      <a:off x="0" y="0"/>
                      <a:ext cx="5952095" cy="534586"/>
                    </a:xfrm>
                    <a:prstGeom prst="rect">
                      <a:avLst/>
                    </a:prstGeom>
                  </pic:spPr>
                </pic:pic>
              </a:graphicData>
            </a:graphic>
          </wp:inline>
        </w:drawing>
      </w:r>
    </w:p>
    <w:p w14:paraId="36063B88" w14:textId="77777777" w:rsidR="00091526" w:rsidRDefault="00091526" w:rsidP="00C032D1">
      <w:pPr>
        <w:rPr>
          <w:b/>
          <w:bCs/>
        </w:rPr>
      </w:pPr>
    </w:p>
    <w:p w14:paraId="6BD181EA" w14:textId="77777777" w:rsidR="00091526" w:rsidRDefault="00091526" w:rsidP="00C032D1">
      <w:pPr>
        <w:rPr>
          <w:b/>
          <w:bCs/>
        </w:rPr>
      </w:pPr>
    </w:p>
    <w:p w14:paraId="69F85B6F" w14:textId="77777777" w:rsidR="00A65C09" w:rsidRDefault="00A65C09" w:rsidP="00091526">
      <w:pPr>
        <w:numPr>
          <w:ilvl w:val="0"/>
          <w:numId w:val="1"/>
        </w:numPr>
        <w:tabs>
          <w:tab w:val="clear" w:pos="432"/>
        </w:tabs>
        <w:rPr>
          <w:b/>
          <w:bCs/>
          <w:lang w:val="en-IN"/>
        </w:rPr>
      </w:pPr>
    </w:p>
    <w:p w14:paraId="4B3CC676" w14:textId="77777777" w:rsidR="00A65C09" w:rsidRDefault="00A65C09" w:rsidP="00091526">
      <w:pPr>
        <w:numPr>
          <w:ilvl w:val="0"/>
          <w:numId w:val="1"/>
        </w:numPr>
        <w:tabs>
          <w:tab w:val="clear" w:pos="432"/>
        </w:tabs>
        <w:rPr>
          <w:b/>
          <w:bCs/>
          <w:lang w:val="en-IN"/>
        </w:rPr>
      </w:pPr>
    </w:p>
    <w:p w14:paraId="293AC515" w14:textId="77777777" w:rsidR="00A65C09" w:rsidRDefault="00A65C09" w:rsidP="00091526">
      <w:pPr>
        <w:numPr>
          <w:ilvl w:val="0"/>
          <w:numId w:val="1"/>
        </w:numPr>
        <w:tabs>
          <w:tab w:val="clear" w:pos="432"/>
        </w:tabs>
        <w:rPr>
          <w:b/>
          <w:bCs/>
          <w:lang w:val="en-IN"/>
        </w:rPr>
      </w:pPr>
    </w:p>
    <w:p w14:paraId="09E8C51A" w14:textId="77777777" w:rsidR="00A65C09" w:rsidRDefault="00A65C09" w:rsidP="00091526">
      <w:pPr>
        <w:numPr>
          <w:ilvl w:val="0"/>
          <w:numId w:val="1"/>
        </w:numPr>
        <w:tabs>
          <w:tab w:val="clear" w:pos="432"/>
        </w:tabs>
        <w:rPr>
          <w:b/>
          <w:bCs/>
          <w:lang w:val="en-IN"/>
        </w:rPr>
      </w:pPr>
    </w:p>
    <w:p w14:paraId="03684F7F" w14:textId="77777777" w:rsidR="00A65C09" w:rsidRDefault="00A65C09" w:rsidP="00091526">
      <w:pPr>
        <w:numPr>
          <w:ilvl w:val="0"/>
          <w:numId w:val="1"/>
        </w:numPr>
        <w:tabs>
          <w:tab w:val="clear" w:pos="432"/>
        </w:tabs>
        <w:rPr>
          <w:b/>
          <w:bCs/>
          <w:lang w:val="en-IN"/>
        </w:rPr>
      </w:pPr>
    </w:p>
    <w:p w14:paraId="4B1C54EA" w14:textId="77777777" w:rsidR="00A65C09" w:rsidRDefault="00A65C09" w:rsidP="00091526">
      <w:pPr>
        <w:numPr>
          <w:ilvl w:val="0"/>
          <w:numId w:val="1"/>
        </w:numPr>
        <w:tabs>
          <w:tab w:val="clear" w:pos="432"/>
        </w:tabs>
        <w:rPr>
          <w:b/>
          <w:bCs/>
          <w:lang w:val="en-IN"/>
        </w:rPr>
      </w:pPr>
    </w:p>
    <w:p w14:paraId="286802EF" w14:textId="77777777" w:rsidR="00A65C09" w:rsidRDefault="00A65C09" w:rsidP="00091526">
      <w:pPr>
        <w:numPr>
          <w:ilvl w:val="0"/>
          <w:numId w:val="1"/>
        </w:numPr>
        <w:tabs>
          <w:tab w:val="clear" w:pos="432"/>
        </w:tabs>
        <w:rPr>
          <w:b/>
          <w:bCs/>
          <w:lang w:val="en-IN"/>
        </w:rPr>
      </w:pPr>
    </w:p>
    <w:p w14:paraId="366D1CD8" w14:textId="77777777" w:rsidR="00A65C09" w:rsidRDefault="00A65C09" w:rsidP="00091526">
      <w:pPr>
        <w:numPr>
          <w:ilvl w:val="0"/>
          <w:numId w:val="1"/>
        </w:numPr>
        <w:tabs>
          <w:tab w:val="clear" w:pos="432"/>
        </w:tabs>
        <w:rPr>
          <w:b/>
          <w:bCs/>
          <w:lang w:val="en-IN"/>
        </w:rPr>
      </w:pPr>
    </w:p>
    <w:p w14:paraId="5D4146F9" w14:textId="77777777" w:rsidR="00A65C09" w:rsidRDefault="00A65C09" w:rsidP="00091526">
      <w:pPr>
        <w:numPr>
          <w:ilvl w:val="0"/>
          <w:numId w:val="1"/>
        </w:numPr>
        <w:tabs>
          <w:tab w:val="clear" w:pos="432"/>
        </w:tabs>
        <w:rPr>
          <w:b/>
          <w:bCs/>
          <w:lang w:val="en-IN"/>
        </w:rPr>
      </w:pPr>
    </w:p>
    <w:p w14:paraId="16103885" w14:textId="77777777" w:rsidR="00A65C09" w:rsidRDefault="00A65C09" w:rsidP="00091526">
      <w:pPr>
        <w:numPr>
          <w:ilvl w:val="0"/>
          <w:numId w:val="1"/>
        </w:numPr>
        <w:tabs>
          <w:tab w:val="clear" w:pos="432"/>
        </w:tabs>
        <w:rPr>
          <w:b/>
          <w:bCs/>
          <w:lang w:val="en-IN"/>
        </w:rPr>
      </w:pPr>
    </w:p>
    <w:p w14:paraId="62EB67D0" w14:textId="77777777" w:rsidR="00A65C09" w:rsidRDefault="00A65C09" w:rsidP="00091526">
      <w:pPr>
        <w:numPr>
          <w:ilvl w:val="0"/>
          <w:numId w:val="1"/>
        </w:numPr>
        <w:tabs>
          <w:tab w:val="clear" w:pos="432"/>
        </w:tabs>
        <w:rPr>
          <w:b/>
          <w:bCs/>
          <w:lang w:val="en-IN"/>
        </w:rPr>
      </w:pPr>
    </w:p>
    <w:p w14:paraId="52BF6531" w14:textId="77777777" w:rsidR="00A65C09" w:rsidRDefault="00A65C09" w:rsidP="00091526">
      <w:pPr>
        <w:numPr>
          <w:ilvl w:val="0"/>
          <w:numId w:val="1"/>
        </w:numPr>
        <w:tabs>
          <w:tab w:val="clear" w:pos="432"/>
        </w:tabs>
        <w:rPr>
          <w:b/>
          <w:bCs/>
          <w:lang w:val="en-IN"/>
        </w:rPr>
      </w:pPr>
    </w:p>
    <w:p w14:paraId="1EBE1781" w14:textId="7BFA774B" w:rsidR="00091526" w:rsidRDefault="00091526" w:rsidP="00091526">
      <w:pPr>
        <w:numPr>
          <w:ilvl w:val="0"/>
          <w:numId w:val="1"/>
        </w:numPr>
        <w:tabs>
          <w:tab w:val="clear" w:pos="432"/>
        </w:tabs>
        <w:rPr>
          <w:b/>
          <w:bCs/>
          <w:lang w:val="en-IN"/>
        </w:rPr>
      </w:pPr>
      <w:r w:rsidRPr="00091526">
        <w:rPr>
          <w:b/>
          <w:bCs/>
          <w:lang w:val="en-IN"/>
        </w:rPr>
        <w:lastRenderedPageBreak/>
        <w:t>6. PROJECT MANAGEMENT RELATED STATISTICS</w:t>
      </w:r>
    </w:p>
    <w:p w14:paraId="2D31A8F4" w14:textId="504B221A" w:rsidR="00091526" w:rsidRDefault="00C76ECF" w:rsidP="00091526">
      <w:pPr>
        <w:numPr>
          <w:ilvl w:val="0"/>
          <w:numId w:val="1"/>
        </w:numPr>
        <w:tabs>
          <w:tab w:val="clear" w:pos="432"/>
        </w:tabs>
        <w:rPr>
          <w:b/>
          <w:bCs/>
          <w:lang w:val="en-IN"/>
        </w:rPr>
      </w:pPr>
      <w:r w:rsidRPr="00C76ECF">
        <w:rPr>
          <w:b/>
          <w:bCs/>
          <w:noProof/>
          <w:lang w:val="en-IN"/>
        </w:rPr>
        <w:drawing>
          <wp:inline distT="0" distB="0" distL="0" distR="0" wp14:anchorId="6D68318F" wp14:editId="79F6076B">
            <wp:extent cx="5486400" cy="6263005"/>
            <wp:effectExtent l="0" t="0" r="0" b="4445"/>
            <wp:docPr id="92374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8745" name=""/>
                    <pic:cNvPicPr/>
                  </pic:nvPicPr>
                  <pic:blipFill>
                    <a:blip r:embed="rId27"/>
                    <a:stretch>
                      <a:fillRect/>
                    </a:stretch>
                  </pic:blipFill>
                  <pic:spPr>
                    <a:xfrm>
                      <a:off x="0" y="0"/>
                      <a:ext cx="5486400" cy="6263005"/>
                    </a:xfrm>
                    <a:prstGeom prst="rect">
                      <a:avLst/>
                    </a:prstGeom>
                  </pic:spPr>
                </pic:pic>
              </a:graphicData>
            </a:graphic>
          </wp:inline>
        </w:drawing>
      </w:r>
    </w:p>
    <w:p w14:paraId="6003C8C5" w14:textId="77777777" w:rsidR="00C76ECF" w:rsidRPr="00091526" w:rsidRDefault="00C76ECF" w:rsidP="00091526">
      <w:pPr>
        <w:numPr>
          <w:ilvl w:val="0"/>
          <w:numId w:val="1"/>
        </w:numPr>
        <w:tabs>
          <w:tab w:val="clear" w:pos="432"/>
        </w:tabs>
        <w:rPr>
          <w:b/>
          <w:bCs/>
          <w:lang w:val="en-IN"/>
        </w:rPr>
      </w:pPr>
    </w:p>
    <w:p w14:paraId="6D70939C" w14:textId="77777777" w:rsidR="00D31498" w:rsidRPr="00D31498" w:rsidRDefault="00D31498" w:rsidP="00C032D1">
      <w:pPr>
        <w:rPr>
          <w:b/>
          <w:bCs/>
        </w:rPr>
      </w:pPr>
    </w:p>
    <w:p w14:paraId="2F999E7F" w14:textId="77777777" w:rsidR="00407770" w:rsidRDefault="00407770" w:rsidP="00407770">
      <w:pPr>
        <w:pStyle w:val="Title"/>
        <w:jc w:val="left"/>
        <w:rPr>
          <w:sz w:val="26"/>
        </w:rPr>
      </w:pPr>
      <w:r>
        <w:t>Appendix A</w:t>
      </w:r>
    </w:p>
    <w:p w14:paraId="3362347F" w14:textId="7EC235E0" w:rsidR="00407770" w:rsidRDefault="00407770" w:rsidP="00407770">
      <w:pPr>
        <w:pStyle w:val="Title"/>
        <w:jc w:val="left"/>
        <w:rPr>
          <w:noProof/>
          <w:sz w:val="26"/>
          <w:lang w:val="en-IN" w:eastAsia="en-IN"/>
        </w:rPr>
      </w:pPr>
      <w:r>
        <w:rPr>
          <w:sz w:val="26"/>
        </w:rPr>
        <w:t>Entity Relationship Diagram</w:t>
      </w:r>
    </w:p>
    <w:p w14:paraId="3B976C16" w14:textId="77777777" w:rsidR="00985486" w:rsidRPr="00985486" w:rsidRDefault="00985486" w:rsidP="00985486">
      <w:pPr>
        <w:pStyle w:val="Subtitle"/>
        <w:rPr>
          <w:lang w:val="en-IN" w:eastAsia="en-IN"/>
        </w:rPr>
      </w:pPr>
    </w:p>
    <w:p w14:paraId="5984B51E" w14:textId="2B3222B0" w:rsidR="00407770" w:rsidRPr="00527952" w:rsidRDefault="00EC420B" w:rsidP="00407770">
      <w:pPr>
        <w:pStyle w:val="Subtitle"/>
      </w:pPr>
      <w:r w:rsidRPr="00EC420B">
        <w:rPr>
          <w:noProof/>
        </w:rPr>
        <w:drawing>
          <wp:inline distT="0" distB="0" distL="0" distR="0" wp14:anchorId="3D697A74" wp14:editId="21DD91DC">
            <wp:extent cx="5486400" cy="3949700"/>
            <wp:effectExtent l="0" t="0" r="0" b="0"/>
            <wp:docPr id="4402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6113" name=""/>
                    <pic:cNvPicPr/>
                  </pic:nvPicPr>
                  <pic:blipFill>
                    <a:blip r:embed="rId28"/>
                    <a:stretch>
                      <a:fillRect/>
                    </a:stretch>
                  </pic:blipFill>
                  <pic:spPr>
                    <a:xfrm>
                      <a:off x="0" y="0"/>
                      <a:ext cx="5486400" cy="3949700"/>
                    </a:xfrm>
                    <a:prstGeom prst="rect">
                      <a:avLst/>
                    </a:prstGeom>
                  </pic:spPr>
                </pic:pic>
              </a:graphicData>
            </a:graphic>
          </wp:inline>
        </w:drawing>
      </w:r>
    </w:p>
    <w:p w14:paraId="53251697" w14:textId="77777777" w:rsidR="00407770" w:rsidRDefault="00407770" w:rsidP="00407770">
      <w:pPr>
        <w:jc w:val="both"/>
      </w:pPr>
    </w:p>
    <w:p w14:paraId="50E07EC3" w14:textId="77777777" w:rsidR="00407770" w:rsidRDefault="00407770" w:rsidP="00407770">
      <w:pPr>
        <w:pStyle w:val="Title"/>
        <w:jc w:val="both"/>
      </w:pPr>
    </w:p>
    <w:p w14:paraId="4F6BEBDC" w14:textId="77777777" w:rsidR="00407770" w:rsidRPr="00420D26" w:rsidRDefault="00407770" w:rsidP="00407770">
      <w:pPr>
        <w:pStyle w:val="Subtitle"/>
      </w:pPr>
    </w:p>
    <w:p w14:paraId="7A443BC6" w14:textId="77777777" w:rsidR="00407770" w:rsidRDefault="00407770" w:rsidP="00407770">
      <w:pPr>
        <w:rPr>
          <w:b/>
          <w:bCs/>
          <w:sz w:val="30"/>
          <w:u w:val="single"/>
        </w:rPr>
      </w:pPr>
      <w:r>
        <w:rPr>
          <w:b/>
          <w:bCs/>
          <w:sz w:val="30"/>
          <w:u w:val="single"/>
        </w:rPr>
        <w:t>Data Flow Diagram:</w:t>
      </w:r>
    </w:p>
    <w:p w14:paraId="26B60781" w14:textId="628330AF" w:rsidR="00407770" w:rsidRDefault="00FD7F76" w:rsidP="00407770">
      <w:pPr>
        <w:rPr>
          <w:i/>
          <w:iCs/>
          <w:noProof/>
          <w:szCs w:val="20"/>
          <w:u w:val="single"/>
          <w:lang w:val="en-IN" w:eastAsia="en-IN"/>
        </w:rPr>
      </w:pPr>
      <w:r w:rsidRPr="00FD7F76">
        <w:rPr>
          <w:i/>
          <w:iCs/>
          <w:noProof/>
          <w:szCs w:val="20"/>
          <w:u w:val="single"/>
          <w:lang w:val="en-IN" w:eastAsia="en-IN"/>
        </w:rPr>
        <w:t>Data flow For Student</w:t>
      </w:r>
      <w:r>
        <w:rPr>
          <w:i/>
          <w:iCs/>
          <w:noProof/>
          <w:szCs w:val="20"/>
          <w:u w:val="single"/>
          <w:lang w:val="en-IN" w:eastAsia="en-IN"/>
        </w:rPr>
        <w:t>:</w:t>
      </w:r>
    </w:p>
    <w:p w14:paraId="49AAFE81" w14:textId="4B4AB606" w:rsidR="00FD7F76" w:rsidRPr="00FD7F76" w:rsidRDefault="00FD7F76" w:rsidP="00407770">
      <w:pPr>
        <w:rPr>
          <w:i/>
          <w:iCs/>
          <w:noProof/>
          <w:szCs w:val="20"/>
          <w:u w:val="single"/>
          <w:lang w:val="en-IN" w:eastAsia="en-IN"/>
        </w:rPr>
      </w:pPr>
      <w:r w:rsidRPr="00FD7F76">
        <w:rPr>
          <w:i/>
          <w:iCs/>
          <w:noProof/>
          <w:szCs w:val="20"/>
          <w:u w:val="single"/>
          <w:lang w:val="en-IN" w:eastAsia="en-IN"/>
        </w:rPr>
        <w:drawing>
          <wp:inline distT="0" distB="0" distL="0" distR="0" wp14:anchorId="0C35E1EB" wp14:editId="1B71C2C5">
            <wp:extent cx="5486400" cy="2404745"/>
            <wp:effectExtent l="0" t="0" r="0" b="0"/>
            <wp:docPr id="180859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99734" name=""/>
                    <pic:cNvPicPr/>
                  </pic:nvPicPr>
                  <pic:blipFill>
                    <a:blip r:embed="rId29"/>
                    <a:stretch>
                      <a:fillRect/>
                    </a:stretch>
                  </pic:blipFill>
                  <pic:spPr>
                    <a:xfrm>
                      <a:off x="0" y="0"/>
                      <a:ext cx="5486400" cy="2404745"/>
                    </a:xfrm>
                    <a:prstGeom prst="rect">
                      <a:avLst/>
                    </a:prstGeom>
                  </pic:spPr>
                </pic:pic>
              </a:graphicData>
            </a:graphic>
          </wp:inline>
        </w:drawing>
      </w:r>
    </w:p>
    <w:p w14:paraId="71158071" w14:textId="4403EE75" w:rsidR="00590B2D" w:rsidRDefault="00590B2D" w:rsidP="00407770">
      <w:pPr>
        <w:rPr>
          <w:szCs w:val="20"/>
        </w:rPr>
      </w:pPr>
      <w:r w:rsidRPr="00590B2D">
        <w:rPr>
          <w:szCs w:val="20"/>
        </w:rPr>
        <w:lastRenderedPageBreak/>
        <w:t>After entering to the home page of the website , student can choose the STUDENT LOGIN option where they are asked to enter username &amp; password , and if he/she is a valid user then a student login page will be displayed.</w:t>
      </w:r>
    </w:p>
    <w:p w14:paraId="1F57B07F" w14:textId="77777777" w:rsidR="00590B2D" w:rsidRPr="00590B2D" w:rsidRDefault="00590B2D" w:rsidP="00407770">
      <w:pPr>
        <w:rPr>
          <w:szCs w:val="20"/>
        </w:rPr>
      </w:pPr>
    </w:p>
    <w:p w14:paraId="147D529D" w14:textId="4F079AA6" w:rsidR="00FD7F76" w:rsidRPr="00FD7F76" w:rsidRDefault="00FD7F76" w:rsidP="00407770">
      <w:pPr>
        <w:rPr>
          <w:i/>
          <w:iCs/>
          <w:sz w:val="28"/>
          <w:szCs w:val="22"/>
          <w:u w:val="single"/>
        </w:rPr>
      </w:pPr>
      <w:r w:rsidRPr="00FD7F76">
        <w:rPr>
          <w:i/>
          <w:iCs/>
          <w:sz w:val="28"/>
          <w:szCs w:val="22"/>
          <w:u w:val="single"/>
        </w:rPr>
        <w:t>For Book</w:t>
      </w:r>
      <w:r w:rsidR="004A75B8">
        <w:rPr>
          <w:i/>
          <w:iCs/>
          <w:sz w:val="28"/>
          <w:szCs w:val="22"/>
          <w:u w:val="single"/>
        </w:rPr>
        <w:t>:</w:t>
      </w:r>
    </w:p>
    <w:p w14:paraId="304A9AFC" w14:textId="77777777" w:rsidR="00407770" w:rsidRDefault="00407770" w:rsidP="00407770">
      <w:pPr>
        <w:rPr>
          <w:b/>
          <w:bCs/>
          <w:sz w:val="30"/>
          <w:u w:val="single"/>
        </w:rPr>
      </w:pPr>
    </w:p>
    <w:p w14:paraId="39287516" w14:textId="5CD01B52" w:rsidR="00407770" w:rsidRDefault="004A75B8" w:rsidP="00407770">
      <w:pPr>
        <w:rPr>
          <w:b/>
          <w:bCs/>
          <w:sz w:val="30"/>
          <w:u w:val="single"/>
        </w:rPr>
      </w:pPr>
      <w:r w:rsidRPr="004A75B8">
        <w:rPr>
          <w:b/>
          <w:bCs/>
          <w:noProof/>
          <w:sz w:val="30"/>
          <w:u w:val="single"/>
        </w:rPr>
        <w:drawing>
          <wp:inline distT="0" distB="0" distL="0" distR="0" wp14:anchorId="36B4FAB9" wp14:editId="3AA109F4">
            <wp:extent cx="5486400" cy="2411095"/>
            <wp:effectExtent l="0" t="0" r="0" b="8255"/>
            <wp:docPr id="191264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8669" name=""/>
                    <pic:cNvPicPr/>
                  </pic:nvPicPr>
                  <pic:blipFill>
                    <a:blip r:embed="rId30"/>
                    <a:stretch>
                      <a:fillRect/>
                    </a:stretch>
                  </pic:blipFill>
                  <pic:spPr>
                    <a:xfrm>
                      <a:off x="0" y="0"/>
                      <a:ext cx="5486400" cy="2411095"/>
                    </a:xfrm>
                    <a:prstGeom prst="rect">
                      <a:avLst/>
                    </a:prstGeom>
                  </pic:spPr>
                </pic:pic>
              </a:graphicData>
            </a:graphic>
          </wp:inline>
        </w:drawing>
      </w:r>
    </w:p>
    <w:p w14:paraId="6020A807" w14:textId="77777777" w:rsidR="00407770" w:rsidRDefault="00407770" w:rsidP="00407770">
      <w:pPr>
        <w:rPr>
          <w:b/>
          <w:bCs/>
          <w:sz w:val="30"/>
          <w:u w:val="single"/>
        </w:rPr>
      </w:pPr>
    </w:p>
    <w:p w14:paraId="5FDB08FB" w14:textId="77777777" w:rsidR="00407770" w:rsidRDefault="00407770" w:rsidP="00407770">
      <w:pPr>
        <w:rPr>
          <w:b/>
          <w:bCs/>
          <w:sz w:val="30"/>
          <w:u w:val="single"/>
        </w:rPr>
      </w:pPr>
    </w:p>
    <w:p w14:paraId="70F4695C" w14:textId="77777777" w:rsidR="00407770" w:rsidRPr="00283955" w:rsidRDefault="00407770" w:rsidP="00407770">
      <w:pPr>
        <w:rPr>
          <w:sz w:val="30"/>
        </w:rPr>
      </w:pPr>
    </w:p>
    <w:p w14:paraId="6B7AE901" w14:textId="7553BB9C" w:rsidR="00407770" w:rsidRDefault="00283955" w:rsidP="00407770">
      <w:pPr>
        <w:rPr>
          <w:szCs w:val="20"/>
          <w:u w:val="single"/>
        </w:rPr>
      </w:pPr>
      <w:r w:rsidRPr="00283955">
        <w:rPr>
          <w:szCs w:val="20"/>
        </w:rPr>
        <w:t>It is a 2nd level Data Flow Diagram where after entering STUDENT LOGIN page he/she can select a book issue option where after entering the book detail, he/she can select the book issue option and if the maximum no of books issued limit is not crossed then a request will be sent to the librarian who will approve the book issue</w:t>
      </w:r>
      <w:r w:rsidRPr="00283955">
        <w:rPr>
          <w:szCs w:val="20"/>
          <w:u w:val="single"/>
        </w:rPr>
        <w:t>.</w:t>
      </w:r>
    </w:p>
    <w:p w14:paraId="7B6F6796" w14:textId="77777777" w:rsidR="00283955" w:rsidRDefault="00283955" w:rsidP="00407770">
      <w:pPr>
        <w:rPr>
          <w:szCs w:val="20"/>
          <w:u w:val="single"/>
        </w:rPr>
      </w:pPr>
    </w:p>
    <w:p w14:paraId="3D7E9147" w14:textId="467C92EC" w:rsidR="00283955" w:rsidRDefault="00D64626" w:rsidP="00407770">
      <w:pPr>
        <w:rPr>
          <w:i/>
          <w:iCs/>
          <w:szCs w:val="20"/>
          <w:u w:val="single"/>
        </w:rPr>
      </w:pPr>
      <w:r w:rsidRPr="00D64626">
        <w:rPr>
          <w:i/>
          <w:iCs/>
          <w:szCs w:val="20"/>
          <w:u w:val="single"/>
        </w:rPr>
        <w:t>For bookSearch:</w:t>
      </w:r>
    </w:p>
    <w:p w14:paraId="5EDA138F" w14:textId="5ADF7029" w:rsidR="00D64626" w:rsidRDefault="00D64626" w:rsidP="00407770">
      <w:pPr>
        <w:rPr>
          <w:szCs w:val="20"/>
        </w:rPr>
      </w:pPr>
      <w:r w:rsidRPr="00D64626">
        <w:rPr>
          <w:b/>
          <w:bCs/>
          <w:i/>
          <w:iCs/>
          <w:noProof/>
          <w:szCs w:val="20"/>
          <w:u w:val="single"/>
        </w:rPr>
        <w:drawing>
          <wp:inline distT="0" distB="0" distL="0" distR="0" wp14:anchorId="48DEC882" wp14:editId="65BF4718">
            <wp:extent cx="5324621" cy="2046651"/>
            <wp:effectExtent l="0" t="0" r="9525" b="0"/>
            <wp:docPr id="40834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43970" name=""/>
                    <pic:cNvPicPr/>
                  </pic:nvPicPr>
                  <pic:blipFill>
                    <a:blip r:embed="rId31"/>
                    <a:stretch>
                      <a:fillRect/>
                    </a:stretch>
                  </pic:blipFill>
                  <pic:spPr>
                    <a:xfrm>
                      <a:off x="0" y="0"/>
                      <a:ext cx="5368946" cy="2063689"/>
                    </a:xfrm>
                    <a:prstGeom prst="rect">
                      <a:avLst/>
                    </a:prstGeom>
                  </pic:spPr>
                </pic:pic>
              </a:graphicData>
            </a:graphic>
          </wp:inline>
        </w:drawing>
      </w:r>
    </w:p>
    <w:p w14:paraId="75D7DAA7" w14:textId="77777777" w:rsidR="00FA0B94" w:rsidRDefault="00FA0B94" w:rsidP="00407770">
      <w:pPr>
        <w:rPr>
          <w:szCs w:val="20"/>
        </w:rPr>
      </w:pPr>
    </w:p>
    <w:p w14:paraId="1E111C8F" w14:textId="761745A6" w:rsidR="00FA0B94" w:rsidRPr="00D64626" w:rsidRDefault="00FA0B94" w:rsidP="00407770">
      <w:pPr>
        <w:rPr>
          <w:szCs w:val="20"/>
        </w:rPr>
      </w:pPr>
      <w:r w:rsidRPr="00FA0B94">
        <w:rPr>
          <w:szCs w:val="20"/>
        </w:rPr>
        <w:t>After the home page login there will be an option of the book search where after entering book detail like author name, publication, book name etc book details will be displayed.</w:t>
      </w:r>
    </w:p>
    <w:p w14:paraId="6549AB7F" w14:textId="74EC217D" w:rsidR="00407770" w:rsidRDefault="00407770" w:rsidP="00407770">
      <w:pPr>
        <w:rPr>
          <w:noProof/>
          <w:lang w:val="en-IN" w:eastAsia="en-IN"/>
        </w:rPr>
      </w:pPr>
      <w:r>
        <w:rPr>
          <w:b/>
          <w:bCs/>
          <w:sz w:val="30"/>
          <w:u w:val="single"/>
        </w:rPr>
        <w:t>Class Diagram</w:t>
      </w:r>
    </w:p>
    <w:p w14:paraId="6CDCA905" w14:textId="44556D78" w:rsidR="00FA0B94" w:rsidRDefault="00656105" w:rsidP="00407770">
      <w:r w:rsidRPr="00656105">
        <w:rPr>
          <w:noProof/>
        </w:rPr>
        <w:lastRenderedPageBreak/>
        <w:drawing>
          <wp:inline distT="0" distB="0" distL="0" distR="0" wp14:anchorId="1C555EC6" wp14:editId="78821651">
            <wp:extent cx="5486400" cy="2282190"/>
            <wp:effectExtent l="0" t="0" r="0" b="3810"/>
            <wp:docPr id="38109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941" name=""/>
                    <pic:cNvPicPr/>
                  </pic:nvPicPr>
                  <pic:blipFill>
                    <a:blip r:embed="rId32"/>
                    <a:stretch>
                      <a:fillRect/>
                    </a:stretch>
                  </pic:blipFill>
                  <pic:spPr>
                    <a:xfrm>
                      <a:off x="0" y="0"/>
                      <a:ext cx="5486400" cy="2282190"/>
                    </a:xfrm>
                    <a:prstGeom prst="rect">
                      <a:avLst/>
                    </a:prstGeom>
                  </pic:spPr>
                </pic:pic>
              </a:graphicData>
            </a:graphic>
          </wp:inline>
        </w:drawing>
      </w:r>
    </w:p>
    <w:p w14:paraId="564502C6" w14:textId="77777777" w:rsidR="00407770" w:rsidRPr="00626D58" w:rsidRDefault="00407770" w:rsidP="00407770">
      <w:pPr>
        <w:pStyle w:val="Subtitle"/>
      </w:pPr>
    </w:p>
    <w:p w14:paraId="30884564" w14:textId="77777777" w:rsidR="00407770" w:rsidRDefault="00407770" w:rsidP="00407770">
      <w:pPr>
        <w:pStyle w:val="Title"/>
        <w:jc w:val="both"/>
      </w:pPr>
    </w:p>
    <w:p w14:paraId="76DAD089" w14:textId="77777777" w:rsidR="00407770" w:rsidRDefault="00407770" w:rsidP="00407770">
      <w:pPr>
        <w:pStyle w:val="Title"/>
        <w:jc w:val="both"/>
      </w:pPr>
    </w:p>
    <w:p w14:paraId="437F1559" w14:textId="77777777" w:rsidR="00407770" w:rsidRDefault="00407770" w:rsidP="00407770">
      <w:pPr>
        <w:pStyle w:val="Title"/>
        <w:jc w:val="both"/>
      </w:pPr>
      <w:r>
        <w:t>Appendix B</w:t>
      </w:r>
    </w:p>
    <w:p w14:paraId="5577BA34" w14:textId="77777777" w:rsidR="00407770" w:rsidRDefault="00407770" w:rsidP="00407770"/>
    <w:p w14:paraId="6577AEE0" w14:textId="77777777" w:rsidR="002772DA" w:rsidRDefault="002772DA" w:rsidP="002772DA">
      <w:pPr>
        <w:jc w:val="both"/>
        <w:rPr>
          <w:b/>
          <w:sz w:val="28"/>
        </w:rPr>
      </w:pPr>
      <w:r>
        <w:rPr>
          <w:b/>
          <w:sz w:val="28"/>
        </w:rPr>
        <w:t>HomePage:</w:t>
      </w:r>
      <w:r>
        <w:rPr>
          <w:b/>
          <w:noProof/>
          <w:sz w:val="28"/>
          <w14:ligatures w14:val="standardContextual"/>
        </w:rPr>
        <w:drawing>
          <wp:inline distT="0" distB="0" distL="0" distR="0" wp14:anchorId="7407F755" wp14:editId="70A862A6">
            <wp:extent cx="5486400" cy="2846070"/>
            <wp:effectExtent l="0" t="0" r="0" b="0"/>
            <wp:docPr id="1087218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1802" name="Picture 10872180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846070"/>
                    </a:xfrm>
                    <a:prstGeom prst="rect">
                      <a:avLst/>
                    </a:prstGeom>
                  </pic:spPr>
                </pic:pic>
              </a:graphicData>
            </a:graphic>
          </wp:inline>
        </w:drawing>
      </w:r>
    </w:p>
    <w:p w14:paraId="3B7CB645" w14:textId="77777777" w:rsidR="002772DA" w:rsidRDefault="002772DA" w:rsidP="002772DA">
      <w:pPr>
        <w:jc w:val="both"/>
        <w:rPr>
          <w:b/>
          <w:sz w:val="28"/>
        </w:rPr>
      </w:pPr>
    </w:p>
    <w:p w14:paraId="3A694850" w14:textId="77777777" w:rsidR="002772DA" w:rsidRDefault="002772DA" w:rsidP="002772DA">
      <w:pPr>
        <w:jc w:val="both"/>
        <w:rPr>
          <w:b/>
          <w:sz w:val="28"/>
        </w:rPr>
      </w:pPr>
    </w:p>
    <w:p w14:paraId="6D2F4484" w14:textId="77777777" w:rsidR="00407770" w:rsidRDefault="00407770" w:rsidP="00407770"/>
    <w:p w14:paraId="78C5E993" w14:textId="77777777" w:rsidR="002772DA" w:rsidRDefault="002772DA" w:rsidP="00407770"/>
    <w:p w14:paraId="7130E966" w14:textId="77777777" w:rsidR="002772DA" w:rsidRDefault="002772DA" w:rsidP="00407770"/>
    <w:p w14:paraId="7A99408B" w14:textId="77777777" w:rsidR="002772DA" w:rsidRDefault="002772DA" w:rsidP="00407770"/>
    <w:p w14:paraId="22886842" w14:textId="77777777" w:rsidR="002772DA" w:rsidRDefault="002772DA" w:rsidP="00407770"/>
    <w:p w14:paraId="49645DCF" w14:textId="77777777" w:rsidR="00407770" w:rsidRDefault="00407770" w:rsidP="00407770"/>
    <w:p w14:paraId="5E8FCBD2" w14:textId="77777777" w:rsidR="00B646E8" w:rsidRDefault="00407770" w:rsidP="00407770">
      <w:pPr>
        <w:pStyle w:val="Title"/>
        <w:jc w:val="both"/>
      </w:pPr>
      <w:r w:rsidRPr="00901CEF">
        <w:rPr>
          <w:sz w:val="28"/>
        </w:rPr>
        <w:lastRenderedPageBreak/>
        <w:t>LoginPopup:</w:t>
      </w:r>
      <w:r w:rsidR="00B646E8" w:rsidRPr="00B646E8">
        <w:t xml:space="preserve"> </w:t>
      </w:r>
    </w:p>
    <w:p w14:paraId="3AE025CC" w14:textId="77777777" w:rsidR="002772DA" w:rsidRPr="002772DA" w:rsidRDefault="002772DA" w:rsidP="002772DA">
      <w:pPr>
        <w:pStyle w:val="Subtitle"/>
      </w:pPr>
    </w:p>
    <w:p w14:paraId="2A6FB0BB" w14:textId="4EAD046E" w:rsidR="00407770" w:rsidRDefault="00B646E8" w:rsidP="00407770">
      <w:pPr>
        <w:pStyle w:val="Title"/>
        <w:jc w:val="both"/>
      </w:pPr>
      <w:r>
        <w:rPr>
          <w:noProof/>
        </w:rPr>
        <w:drawing>
          <wp:inline distT="0" distB="0" distL="0" distR="0" wp14:anchorId="03F3C15E" wp14:editId="0B792456">
            <wp:extent cx="5486400" cy="3086100"/>
            <wp:effectExtent l="0" t="0" r="0" b="0"/>
            <wp:docPr id="14528981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9DBCA4E" w14:textId="77777777" w:rsidR="00407770" w:rsidRDefault="00407770" w:rsidP="00407770">
      <w:pPr>
        <w:pStyle w:val="Title"/>
        <w:jc w:val="both"/>
        <w:rPr>
          <w:sz w:val="28"/>
        </w:rPr>
      </w:pPr>
    </w:p>
    <w:p w14:paraId="5B5BE57E" w14:textId="77777777" w:rsidR="00B646E8" w:rsidRDefault="00B646E8" w:rsidP="00407770">
      <w:pPr>
        <w:pStyle w:val="Title"/>
        <w:jc w:val="both"/>
        <w:rPr>
          <w:sz w:val="28"/>
        </w:rPr>
      </w:pPr>
    </w:p>
    <w:p w14:paraId="1D178D02" w14:textId="77777777" w:rsidR="00B646E8" w:rsidRDefault="00B646E8" w:rsidP="00407770">
      <w:pPr>
        <w:pStyle w:val="Title"/>
        <w:jc w:val="both"/>
        <w:rPr>
          <w:sz w:val="28"/>
        </w:rPr>
      </w:pPr>
    </w:p>
    <w:p w14:paraId="1FECDA0B" w14:textId="5D849454" w:rsidR="00407770" w:rsidRPr="00901CEF" w:rsidRDefault="00B646E8" w:rsidP="00407770">
      <w:pPr>
        <w:pStyle w:val="Title"/>
        <w:jc w:val="both"/>
        <w:rPr>
          <w:sz w:val="28"/>
        </w:rPr>
      </w:pPr>
      <w:r>
        <w:rPr>
          <w:sz w:val="28"/>
        </w:rPr>
        <w:t xml:space="preserve">User/ </w:t>
      </w:r>
      <w:r w:rsidR="00407770" w:rsidRPr="00901CEF">
        <w:rPr>
          <w:sz w:val="28"/>
        </w:rPr>
        <w:t xml:space="preserve">Administrators </w:t>
      </w:r>
      <w:r w:rsidR="002772DA">
        <w:rPr>
          <w:sz w:val="28"/>
        </w:rPr>
        <w:t>SignUp</w:t>
      </w:r>
      <w:r w:rsidR="00407770" w:rsidRPr="00901CEF">
        <w:rPr>
          <w:sz w:val="28"/>
        </w:rPr>
        <w:t>:</w:t>
      </w:r>
    </w:p>
    <w:p w14:paraId="5C75AB51" w14:textId="00431FA4" w:rsidR="00407770" w:rsidRDefault="00B646E8" w:rsidP="00407770">
      <w:pPr>
        <w:pStyle w:val="Title"/>
        <w:jc w:val="both"/>
      </w:pPr>
      <w:r>
        <w:rPr>
          <w:noProof/>
        </w:rPr>
        <w:drawing>
          <wp:inline distT="0" distB="0" distL="0" distR="0" wp14:anchorId="59CE4222" wp14:editId="5B7AA783">
            <wp:extent cx="5486400" cy="3086100"/>
            <wp:effectExtent l="0" t="0" r="0" b="0"/>
            <wp:docPr id="2452824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93A1BAB" w14:textId="77777777" w:rsidR="00407770" w:rsidRDefault="00407770" w:rsidP="00407770">
      <w:pPr>
        <w:pStyle w:val="Title"/>
        <w:jc w:val="both"/>
      </w:pPr>
    </w:p>
    <w:p w14:paraId="35442F69" w14:textId="77777777" w:rsidR="00407770" w:rsidRDefault="00407770" w:rsidP="00407770">
      <w:pPr>
        <w:pStyle w:val="Title"/>
        <w:jc w:val="both"/>
      </w:pPr>
    </w:p>
    <w:p w14:paraId="46395D6F" w14:textId="77777777" w:rsidR="00407770" w:rsidRDefault="00407770" w:rsidP="00407770">
      <w:pPr>
        <w:jc w:val="both"/>
      </w:pPr>
    </w:p>
    <w:p w14:paraId="21C256D9" w14:textId="77777777" w:rsidR="00407770" w:rsidRPr="00D051F4" w:rsidRDefault="00407770" w:rsidP="00407770">
      <w:pPr>
        <w:jc w:val="both"/>
        <w:rPr>
          <w:u w:val="single"/>
        </w:rPr>
      </w:pPr>
    </w:p>
    <w:p w14:paraId="378A8F69" w14:textId="4F0208B3" w:rsidR="00407770" w:rsidRPr="00D051F4" w:rsidRDefault="00407770" w:rsidP="00407770">
      <w:pPr>
        <w:jc w:val="both"/>
        <w:rPr>
          <w:noProof/>
          <w:u w:val="single"/>
          <w:lang w:val="en-IN" w:eastAsia="en-IN"/>
        </w:rPr>
      </w:pPr>
      <w:r w:rsidRPr="00D051F4">
        <w:rPr>
          <w:b/>
          <w:sz w:val="28"/>
          <w:u w:val="single"/>
        </w:rPr>
        <w:t>Add</w:t>
      </w:r>
      <w:r w:rsidR="00B646E8" w:rsidRPr="00D051F4">
        <w:rPr>
          <w:b/>
          <w:sz w:val="28"/>
          <w:u w:val="single"/>
        </w:rPr>
        <w:t xml:space="preserve"> Event</w:t>
      </w:r>
      <w:r w:rsidR="00D051F4">
        <w:rPr>
          <w:b/>
          <w:sz w:val="28"/>
          <w:u w:val="single"/>
        </w:rPr>
        <w:t>:</w:t>
      </w:r>
    </w:p>
    <w:p w14:paraId="14AD2EDD" w14:textId="56688654" w:rsidR="004924DE" w:rsidRDefault="004924DE" w:rsidP="00407770">
      <w:pPr>
        <w:jc w:val="both"/>
      </w:pPr>
      <w:r>
        <w:rPr>
          <w:noProof/>
        </w:rPr>
        <w:drawing>
          <wp:inline distT="0" distB="0" distL="0" distR="0" wp14:anchorId="798B5D78" wp14:editId="5A30DBE0">
            <wp:extent cx="5486400" cy="2379980"/>
            <wp:effectExtent l="0" t="0" r="0" b="1270"/>
            <wp:docPr id="592803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379980"/>
                    </a:xfrm>
                    <a:prstGeom prst="rect">
                      <a:avLst/>
                    </a:prstGeom>
                    <a:noFill/>
                    <a:ln>
                      <a:noFill/>
                    </a:ln>
                  </pic:spPr>
                </pic:pic>
              </a:graphicData>
            </a:graphic>
          </wp:inline>
        </w:drawing>
      </w:r>
    </w:p>
    <w:p w14:paraId="59AC7B0C" w14:textId="77777777" w:rsidR="00407770" w:rsidRDefault="00407770" w:rsidP="00407770">
      <w:pPr>
        <w:jc w:val="both"/>
        <w:rPr>
          <w:b/>
          <w:sz w:val="28"/>
        </w:rPr>
      </w:pPr>
    </w:p>
    <w:p w14:paraId="20493712" w14:textId="0E78CBE0" w:rsidR="00407770" w:rsidRPr="00E97510" w:rsidRDefault="00407770" w:rsidP="00407770">
      <w:pPr>
        <w:jc w:val="both"/>
        <w:rPr>
          <w:b/>
          <w:sz w:val="28"/>
        </w:rPr>
      </w:pPr>
    </w:p>
    <w:p w14:paraId="21471979" w14:textId="77777777" w:rsidR="002772DA" w:rsidRDefault="002772DA" w:rsidP="00407770">
      <w:pPr>
        <w:jc w:val="both"/>
        <w:rPr>
          <w:b/>
          <w:sz w:val="28"/>
        </w:rPr>
      </w:pPr>
    </w:p>
    <w:p w14:paraId="51611187" w14:textId="77777777" w:rsidR="002772DA" w:rsidRDefault="002772DA" w:rsidP="00407770">
      <w:pPr>
        <w:jc w:val="both"/>
        <w:rPr>
          <w:b/>
          <w:sz w:val="28"/>
        </w:rPr>
      </w:pPr>
    </w:p>
    <w:p w14:paraId="1B2DE0F3" w14:textId="77777777" w:rsidR="002772DA" w:rsidRDefault="002772DA" w:rsidP="00407770">
      <w:pPr>
        <w:jc w:val="both"/>
        <w:rPr>
          <w:b/>
          <w:sz w:val="28"/>
        </w:rPr>
      </w:pPr>
    </w:p>
    <w:p w14:paraId="1FFE3563" w14:textId="77777777" w:rsidR="002772DA" w:rsidRDefault="002772DA" w:rsidP="00407770">
      <w:pPr>
        <w:jc w:val="both"/>
        <w:rPr>
          <w:b/>
          <w:sz w:val="28"/>
        </w:rPr>
      </w:pPr>
    </w:p>
    <w:p w14:paraId="60E825D3" w14:textId="77777777" w:rsidR="002772DA" w:rsidRDefault="002772DA" w:rsidP="00407770">
      <w:pPr>
        <w:jc w:val="both"/>
        <w:rPr>
          <w:b/>
          <w:sz w:val="28"/>
        </w:rPr>
      </w:pPr>
    </w:p>
    <w:p w14:paraId="2BF4B2AF" w14:textId="77777777" w:rsidR="002772DA" w:rsidRDefault="002772DA" w:rsidP="00407770">
      <w:pPr>
        <w:jc w:val="both"/>
        <w:rPr>
          <w:b/>
          <w:sz w:val="28"/>
        </w:rPr>
      </w:pPr>
    </w:p>
    <w:p w14:paraId="0D7BBBBD" w14:textId="44FFFF5F" w:rsidR="00306476" w:rsidRPr="002772DA" w:rsidRDefault="00306476" w:rsidP="00407770">
      <w:pPr>
        <w:jc w:val="both"/>
        <w:rPr>
          <w:b/>
          <w:sz w:val="28"/>
          <w:u w:val="single"/>
        </w:rPr>
      </w:pPr>
      <w:r w:rsidRPr="002772DA">
        <w:rPr>
          <w:b/>
          <w:sz w:val="28"/>
          <w:u w:val="single"/>
        </w:rPr>
        <w:t>View Details:</w:t>
      </w:r>
    </w:p>
    <w:p w14:paraId="7654A5B5" w14:textId="77777777" w:rsidR="00306476" w:rsidRDefault="00306476" w:rsidP="00407770">
      <w:pPr>
        <w:jc w:val="both"/>
        <w:rPr>
          <w:b/>
          <w:sz w:val="28"/>
        </w:rPr>
      </w:pPr>
    </w:p>
    <w:p w14:paraId="008567FC" w14:textId="7BCDD49A" w:rsidR="00306476" w:rsidRDefault="00306476" w:rsidP="00407770">
      <w:pPr>
        <w:jc w:val="both"/>
        <w:rPr>
          <w:b/>
          <w:sz w:val="28"/>
        </w:rPr>
      </w:pPr>
      <w:r>
        <w:rPr>
          <w:b/>
          <w:noProof/>
          <w:sz w:val="28"/>
          <w14:ligatures w14:val="standardContextual"/>
        </w:rPr>
        <w:drawing>
          <wp:inline distT="0" distB="0" distL="0" distR="0" wp14:anchorId="22620B7D" wp14:editId="46387285">
            <wp:extent cx="5486400" cy="2846070"/>
            <wp:effectExtent l="0" t="0" r="0" b="0"/>
            <wp:docPr id="6672845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84552" name="Picture 6672845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846070"/>
                    </a:xfrm>
                    <a:prstGeom prst="rect">
                      <a:avLst/>
                    </a:prstGeom>
                  </pic:spPr>
                </pic:pic>
              </a:graphicData>
            </a:graphic>
          </wp:inline>
        </w:drawing>
      </w:r>
    </w:p>
    <w:p w14:paraId="3857578B" w14:textId="77777777" w:rsidR="00306476" w:rsidRDefault="00306476" w:rsidP="00407770">
      <w:pPr>
        <w:jc w:val="both"/>
        <w:rPr>
          <w:b/>
          <w:sz w:val="28"/>
        </w:rPr>
      </w:pPr>
    </w:p>
    <w:p w14:paraId="170DC8FC" w14:textId="77777777" w:rsidR="00306476" w:rsidRDefault="00306476" w:rsidP="00407770">
      <w:pPr>
        <w:jc w:val="both"/>
      </w:pPr>
    </w:p>
    <w:p w14:paraId="566ECACA" w14:textId="77777777" w:rsidR="00306476" w:rsidRDefault="00306476" w:rsidP="00407770">
      <w:pPr>
        <w:pStyle w:val="Title"/>
        <w:jc w:val="both"/>
        <w:rPr>
          <w:sz w:val="28"/>
        </w:rPr>
      </w:pPr>
    </w:p>
    <w:p w14:paraId="4177B6D9" w14:textId="77777777" w:rsidR="00306476" w:rsidRDefault="00306476" w:rsidP="00407770">
      <w:pPr>
        <w:pStyle w:val="Title"/>
        <w:jc w:val="both"/>
        <w:rPr>
          <w:sz w:val="28"/>
        </w:rPr>
      </w:pPr>
    </w:p>
    <w:p w14:paraId="4AB7CFB9" w14:textId="77777777" w:rsidR="00306476" w:rsidRDefault="00306476" w:rsidP="00407770">
      <w:pPr>
        <w:pStyle w:val="Title"/>
        <w:jc w:val="both"/>
        <w:rPr>
          <w:sz w:val="28"/>
        </w:rPr>
      </w:pPr>
    </w:p>
    <w:p w14:paraId="4DD98AFF" w14:textId="77777777" w:rsidR="00306476" w:rsidRDefault="00306476" w:rsidP="00407770">
      <w:pPr>
        <w:pStyle w:val="Title"/>
        <w:jc w:val="both"/>
        <w:rPr>
          <w:sz w:val="28"/>
        </w:rPr>
      </w:pPr>
    </w:p>
    <w:p w14:paraId="4278FB75" w14:textId="77777777" w:rsidR="00306476" w:rsidRDefault="00306476" w:rsidP="00407770">
      <w:pPr>
        <w:pStyle w:val="Title"/>
        <w:jc w:val="both"/>
        <w:rPr>
          <w:sz w:val="28"/>
        </w:rPr>
      </w:pPr>
    </w:p>
    <w:p w14:paraId="3E66355E" w14:textId="77777777" w:rsidR="00306476" w:rsidRDefault="00306476" w:rsidP="00407770">
      <w:pPr>
        <w:pStyle w:val="Title"/>
        <w:jc w:val="both"/>
        <w:rPr>
          <w:sz w:val="28"/>
        </w:rPr>
      </w:pPr>
    </w:p>
    <w:p w14:paraId="15FF0946" w14:textId="14E18E98" w:rsidR="00306476" w:rsidRPr="00306476" w:rsidRDefault="009F11E5" w:rsidP="00407770">
      <w:pPr>
        <w:pStyle w:val="Title"/>
        <w:jc w:val="both"/>
        <w:rPr>
          <w:sz w:val="28"/>
        </w:rPr>
      </w:pPr>
      <w:r>
        <w:rPr>
          <w:sz w:val="28"/>
        </w:rPr>
        <w:t>View Book</w:t>
      </w:r>
      <w:r w:rsidR="00306476">
        <w:rPr>
          <w:sz w:val="28"/>
        </w:rPr>
        <w:t>:</w:t>
      </w:r>
    </w:p>
    <w:p w14:paraId="2D340DB3" w14:textId="77777777" w:rsidR="00306476" w:rsidRDefault="00306476" w:rsidP="00407770">
      <w:pPr>
        <w:pStyle w:val="Title"/>
        <w:jc w:val="both"/>
        <w:rPr>
          <w:noProof/>
          <w14:ligatures w14:val="standardContextual"/>
        </w:rPr>
      </w:pPr>
    </w:p>
    <w:p w14:paraId="7D727B49" w14:textId="3BE28665" w:rsidR="00306476" w:rsidRDefault="00306476" w:rsidP="00407770">
      <w:pPr>
        <w:pStyle w:val="Title"/>
        <w:jc w:val="both"/>
      </w:pPr>
      <w:r>
        <w:rPr>
          <w:noProof/>
        </w:rPr>
        <mc:AlternateContent>
          <mc:Choice Requires="wps">
            <w:drawing>
              <wp:anchor distT="45720" distB="45720" distL="114300" distR="114300" simplePos="0" relativeHeight="251686912" behindDoc="0" locked="0" layoutInCell="1" allowOverlap="1" wp14:anchorId="7FA34589" wp14:editId="21306504">
                <wp:simplePos x="0" y="0"/>
                <wp:positionH relativeFrom="column">
                  <wp:posOffset>-16804</wp:posOffset>
                </wp:positionH>
                <wp:positionV relativeFrom="paragraph">
                  <wp:posOffset>3535876</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CE1D38" w14:textId="46FC8BE6" w:rsidR="00306476" w:rsidRPr="009F11E5" w:rsidRDefault="009F11E5">
                            <w:pPr>
                              <w:rPr>
                                <w:b/>
                                <w:bCs/>
                                <w:sz w:val="28"/>
                                <w:szCs w:val="28"/>
                                <w:u w:val="single"/>
                                <w:lang w:val="en-IN"/>
                              </w:rPr>
                            </w:pPr>
                            <w:r w:rsidRPr="009F11E5">
                              <w:rPr>
                                <w:b/>
                                <w:bCs/>
                                <w:sz w:val="28"/>
                                <w:szCs w:val="28"/>
                                <w:u w:val="single"/>
                                <w:lang w:val="en-IN"/>
                              </w:rPr>
                              <w:t>Add New Event</w:t>
                            </w:r>
                            <w:r w:rsidR="00306476" w:rsidRPr="009F11E5">
                              <w:rPr>
                                <w:b/>
                                <w:bCs/>
                                <w:sz w:val="28"/>
                                <w:szCs w:val="28"/>
                                <w:u w:val="single"/>
                                <w:lang w:val="en-IN"/>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A34589" id="Text Box 2" o:spid="_x0000_s1037" type="#_x0000_t202" style="position:absolute;left:0;text-align:left;margin-left:-1.3pt;margin-top:278.4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">
                <v:textbox style="mso-fit-shape-to-text:t">
                  <w:txbxContent>
                    <w:p w14:paraId="4FCE1D38" w14:textId="46FC8BE6" w:rsidR="00306476" w:rsidRPr="009F11E5" w:rsidRDefault="009F11E5">
                      <w:pPr>
                        <w:rPr>
                          <w:b/>
                          <w:bCs/>
                          <w:sz w:val="28"/>
                          <w:szCs w:val="28"/>
                          <w:u w:val="single"/>
                          <w:lang w:val="en-IN"/>
                        </w:rPr>
                      </w:pPr>
                      <w:r w:rsidRPr="009F11E5">
                        <w:rPr>
                          <w:b/>
                          <w:bCs/>
                          <w:sz w:val="28"/>
                          <w:szCs w:val="28"/>
                          <w:u w:val="single"/>
                          <w:lang w:val="en-IN"/>
                        </w:rPr>
                        <w:t>Add New Event</w:t>
                      </w:r>
                      <w:r w:rsidR="00306476" w:rsidRPr="009F11E5">
                        <w:rPr>
                          <w:b/>
                          <w:bCs/>
                          <w:sz w:val="28"/>
                          <w:szCs w:val="28"/>
                          <w:u w:val="single"/>
                          <w:lang w:val="en-IN"/>
                        </w:rPr>
                        <w:t>:</w:t>
                      </w:r>
                    </w:p>
                  </w:txbxContent>
                </v:textbox>
                <w10:wrap type="square"/>
              </v:shape>
            </w:pict>
          </mc:Fallback>
        </mc:AlternateContent>
      </w:r>
      <w:r>
        <w:rPr>
          <w:noProof/>
          <w14:ligatures w14:val="standardContextual"/>
        </w:rPr>
        <w:drawing>
          <wp:inline distT="0" distB="0" distL="0" distR="0" wp14:anchorId="7C4AB64A" wp14:editId="73B37265">
            <wp:extent cx="5408930" cy="2912012"/>
            <wp:effectExtent l="0" t="0" r="1270" b="3175"/>
            <wp:docPr id="14711802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80286" name="Picture 147118028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37912" cy="2927615"/>
                    </a:xfrm>
                    <a:prstGeom prst="rect">
                      <a:avLst/>
                    </a:prstGeom>
                  </pic:spPr>
                </pic:pic>
              </a:graphicData>
            </a:graphic>
          </wp:inline>
        </w:drawing>
      </w:r>
      <w:r>
        <w:rPr>
          <w:noProof/>
          <w14:ligatures w14:val="standardContextual"/>
        </w:rPr>
        <w:drawing>
          <wp:inline distT="0" distB="0" distL="0" distR="0" wp14:anchorId="4354594A" wp14:editId="1C148D3A">
            <wp:extent cx="5486400" cy="2386330"/>
            <wp:effectExtent l="0" t="0" r="0" b="0"/>
            <wp:docPr id="4370220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22042" name="Picture 43702204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386330"/>
                    </a:xfrm>
                    <a:prstGeom prst="rect">
                      <a:avLst/>
                    </a:prstGeom>
                  </pic:spPr>
                </pic:pic>
              </a:graphicData>
            </a:graphic>
          </wp:inline>
        </w:drawing>
      </w:r>
    </w:p>
    <w:p w14:paraId="2AD18C21" w14:textId="7CEE842B" w:rsidR="00407770" w:rsidRDefault="00407770" w:rsidP="00407770">
      <w:pPr>
        <w:pStyle w:val="Title"/>
        <w:jc w:val="both"/>
      </w:pPr>
    </w:p>
    <w:p w14:paraId="43F98A61" w14:textId="77777777" w:rsidR="00407770" w:rsidRDefault="00407770" w:rsidP="00407770">
      <w:pPr>
        <w:pStyle w:val="Title"/>
        <w:jc w:val="both"/>
      </w:pPr>
    </w:p>
    <w:p w14:paraId="573E9483" w14:textId="77777777" w:rsidR="00407770" w:rsidRDefault="00407770" w:rsidP="00407770">
      <w:pPr>
        <w:pStyle w:val="Title"/>
        <w:jc w:val="both"/>
      </w:pPr>
    </w:p>
    <w:p w14:paraId="68C0030D" w14:textId="77777777" w:rsidR="00407770" w:rsidRDefault="00407770" w:rsidP="00407770">
      <w:pPr>
        <w:pStyle w:val="Title"/>
        <w:jc w:val="both"/>
        <w:rPr>
          <w:sz w:val="28"/>
        </w:rPr>
      </w:pPr>
    </w:p>
    <w:p w14:paraId="71BF6A34" w14:textId="77777777" w:rsidR="00407770" w:rsidRDefault="00407770" w:rsidP="00407770">
      <w:pPr>
        <w:pStyle w:val="BodyText"/>
      </w:pPr>
    </w:p>
    <w:p w14:paraId="575A405B" w14:textId="77777777" w:rsidR="00407770" w:rsidRPr="00956F0A" w:rsidRDefault="00407770" w:rsidP="00407770">
      <w:pPr>
        <w:pStyle w:val="BodyText"/>
      </w:pPr>
    </w:p>
    <w:p w14:paraId="3C63B974" w14:textId="7FA1AC59" w:rsidR="00407770" w:rsidRDefault="009F11E5" w:rsidP="00407770">
      <w:pPr>
        <w:tabs>
          <w:tab w:val="left" w:pos="3667"/>
        </w:tabs>
        <w:rPr>
          <w:b/>
          <w:bCs/>
          <w:sz w:val="28"/>
          <w:szCs w:val="28"/>
          <w:u w:val="single"/>
        </w:rPr>
      </w:pPr>
      <w:r w:rsidRPr="009F11E5">
        <w:rPr>
          <w:b/>
          <w:bCs/>
          <w:sz w:val="28"/>
          <w:szCs w:val="28"/>
          <w:u w:val="single"/>
        </w:rPr>
        <w:t>Search Book:</w:t>
      </w:r>
    </w:p>
    <w:p w14:paraId="3F60462D" w14:textId="77777777" w:rsidR="009F11E5" w:rsidRPr="009F11E5" w:rsidRDefault="009F11E5" w:rsidP="00407770">
      <w:pPr>
        <w:tabs>
          <w:tab w:val="left" w:pos="3667"/>
        </w:tabs>
        <w:rPr>
          <w:b/>
          <w:bCs/>
          <w:sz w:val="28"/>
          <w:szCs w:val="28"/>
          <w:u w:val="single"/>
        </w:rPr>
      </w:pPr>
    </w:p>
    <w:p w14:paraId="58CE5B2D" w14:textId="6585CBFC" w:rsidR="00407770" w:rsidRDefault="009F11E5" w:rsidP="00407770">
      <w:pPr>
        <w:tabs>
          <w:tab w:val="left" w:pos="3667"/>
        </w:tabs>
      </w:pPr>
      <w:r>
        <w:rPr>
          <w:noProof/>
          <w14:ligatures w14:val="standardContextual"/>
        </w:rPr>
        <w:drawing>
          <wp:inline distT="0" distB="0" distL="0" distR="0" wp14:anchorId="58EF6DB1" wp14:editId="3D5D900C">
            <wp:extent cx="5486400" cy="2846070"/>
            <wp:effectExtent l="0" t="0" r="0" b="0"/>
            <wp:docPr id="1820896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96680" name="Picture 182089668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846070"/>
                    </a:xfrm>
                    <a:prstGeom prst="rect">
                      <a:avLst/>
                    </a:prstGeom>
                  </pic:spPr>
                </pic:pic>
              </a:graphicData>
            </a:graphic>
          </wp:inline>
        </w:drawing>
      </w:r>
    </w:p>
    <w:p w14:paraId="7F8CA47C" w14:textId="77777777" w:rsidR="00407770" w:rsidRDefault="00407770" w:rsidP="00407770">
      <w:pPr>
        <w:tabs>
          <w:tab w:val="left" w:pos="3667"/>
        </w:tabs>
      </w:pPr>
    </w:p>
    <w:p w14:paraId="111E7535" w14:textId="77777777" w:rsidR="00E32DBF" w:rsidRDefault="00E32DBF" w:rsidP="00407770">
      <w:pPr>
        <w:tabs>
          <w:tab w:val="left" w:pos="3667"/>
        </w:tabs>
      </w:pPr>
    </w:p>
    <w:p w14:paraId="3C4811B7" w14:textId="77777777" w:rsidR="00E32DBF" w:rsidRDefault="00E32DBF" w:rsidP="00407770">
      <w:pPr>
        <w:tabs>
          <w:tab w:val="left" w:pos="3667"/>
        </w:tabs>
      </w:pPr>
    </w:p>
    <w:p w14:paraId="4D497991" w14:textId="0B5F1D74" w:rsidR="00E32DBF" w:rsidRPr="00E32DBF" w:rsidRDefault="00E32DBF" w:rsidP="00407770">
      <w:pPr>
        <w:tabs>
          <w:tab w:val="left" w:pos="3667"/>
        </w:tabs>
        <w:rPr>
          <w:b/>
          <w:bCs/>
          <w:sz w:val="28"/>
          <w:szCs w:val="28"/>
          <w:u w:val="single"/>
        </w:rPr>
      </w:pPr>
      <w:r w:rsidRPr="00E32DBF">
        <w:rPr>
          <w:b/>
          <w:bCs/>
          <w:sz w:val="28"/>
          <w:szCs w:val="28"/>
          <w:u w:val="single"/>
        </w:rPr>
        <w:t>Ratings:</w:t>
      </w:r>
    </w:p>
    <w:p w14:paraId="4BAD8A22" w14:textId="77777777" w:rsidR="00E32DBF" w:rsidRDefault="00E32DBF" w:rsidP="00407770">
      <w:pPr>
        <w:tabs>
          <w:tab w:val="left" w:pos="3667"/>
        </w:tabs>
      </w:pPr>
    </w:p>
    <w:p w14:paraId="1DD02922" w14:textId="0C0C1FCD" w:rsidR="00E32DBF" w:rsidRDefault="00E32DBF" w:rsidP="00407770">
      <w:pPr>
        <w:tabs>
          <w:tab w:val="left" w:pos="3667"/>
        </w:tabs>
      </w:pPr>
      <w:r>
        <w:rPr>
          <w:noProof/>
          <w14:ligatures w14:val="standardContextual"/>
        </w:rPr>
        <w:drawing>
          <wp:inline distT="0" distB="0" distL="0" distR="0" wp14:anchorId="482CC56D" wp14:editId="5AF99D6B">
            <wp:extent cx="5486400" cy="2846070"/>
            <wp:effectExtent l="0" t="0" r="0" b="0"/>
            <wp:docPr id="21151471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47182" name="Picture 21151471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846070"/>
                    </a:xfrm>
                    <a:prstGeom prst="rect">
                      <a:avLst/>
                    </a:prstGeom>
                  </pic:spPr>
                </pic:pic>
              </a:graphicData>
            </a:graphic>
          </wp:inline>
        </w:drawing>
      </w:r>
    </w:p>
    <w:p w14:paraId="4717F189" w14:textId="77777777" w:rsidR="00E32DBF" w:rsidRDefault="00E32DBF" w:rsidP="00407770">
      <w:pPr>
        <w:tabs>
          <w:tab w:val="left" w:pos="3667"/>
        </w:tabs>
      </w:pPr>
    </w:p>
    <w:p w14:paraId="37751314" w14:textId="77777777" w:rsidR="00E32DBF" w:rsidRDefault="00E32DBF" w:rsidP="00407770">
      <w:pPr>
        <w:tabs>
          <w:tab w:val="left" w:pos="3667"/>
        </w:tabs>
      </w:pPr>
    </w:p>
    <w:p w14:paraId="7071A3AF" w14:textId="77777777" w:rsidR="00E32DBF" w:rsidRDefault="00E32DBF" w:rsidP="00407770">
      <w:pPr>
        <w:tabs>
          <w:tab w:val="left" w:pos="3667"/>
        </w:tabs>
      </w:pPr>
    </w:p>
    <w:p w14:paraId="17450A79" w14:textId="77777777" w:rsidR="00E32DBF" w:rsidRDefault="00E32DBF" w:rsidP="00407770">
      <w:pPr>
        <w:tabs>
          <w:tab w:val="left" w:pos="3667"/>
        </w:tabs>
      </w:pPr>
    </w:p>
    <w:p w14:paraId="3DCA8062" w14:textId="77777777" w:rsidR="00E32DBF" w:rsidRDefault="00E32DBF" w:rsidP="00407770">
      <w:pPr>
        <w:tabs>
          <w:tab w:val="left" w:pos="3667"/>
        </w:tabs>
      </w:pPr>
    </w:p>
    <w:p w14:paraId="0E15AFAF" w14:textId="77777777" w:rsidR="00E32DBF" w:rsidRDefault="00E32DBF" w:rsidP="00407770">
      <w:pPr>
        <w:tabs>
          <w:tab w:val="left" w:pos="3667"/>
        </w:tabs>
      </w:pPr>
    </w:p>
    <w:p w14:paraId="63189331" w14:textId="77777777" w:rsidR="00E32DBF" w:rsidRDefault="00E32DBF" w:rsidP="00407770">
      <w:pPr>
        <w:tabs>
          <w:tab w:val="left" w:pos="3667"/>
        </w:tabs>
      </w:pPr>
    </w:p>
    <w:p w14:paraId="149E6EB2" w14:textId="77777777" w:rsidR="00E32DBF" w:rsidRDefault="00E32DBF" w:rsidP="00407770">
      <w:pPr>
        <w:tabs>
          <w:tab w:val="left" w:pos="3667"/>
        </w:tabs>
      </w:pPr>
    </w:p>
    <w:p w14:paraId="518F32C4" w14:textId="77777777" w:rsidR="00407770" w:rsidRDefault="00407770" w:rsidP="00407770">
      <w:pPr>
        <w:tabs>
          <w:tab w:val="left" w:pos="3667"/>
        </w:tabs>
      </w:pPr>
    </w:p>
    <w:p w14:paraId="7D9B5DA5" w14:textId="77777777" w:rsidR="00407770" w:rsidRDefault="00407770" w:rsidP="00407770"/>
    <w:p w14:paraId="4C6477FB" w14:textId="77777777" w:rsidR="00407770" w:rsidRDefault="00407770" w:rsidP="00407770">
      <w:pPr>
        <w:rPr>
          <w:b/>
          <w:bCs/>
        </w:rPr>
      </w:pPr>
      <w:r>
        <w:rPr>
          <w:b/>
          <w:bCs/>
        </w:rPr>
        <w:t>7.REFERENCES:</w:t>
      </w:r>
    </w:p>
    <w:p w14:paraId="455BA788" w14:textId="77777777" w:rsidR="00407770" w:rsidRDefault="00407770" w:rsidP="00407770">
      <w:pPr>
        <w:rPr>
          <w:b/>
          <w:bCs/>
        </w:rPr>
      </w:pPr>
    </w:p>
    <w:p w14:paraId="6836F3F4" w14:textId="52937EDA" w:rsidR="00407770" w:rsidRDefault="00000000" w:rsidP="00407770">
      <w:hyperlink r:id="rId41" w:history="1">
        <w:r w:rsidR="00A90850" w:rsidRPr="00A90850">
          <w:rPr>
            <w:rStyle w:val="Hyperlink"/>
          </w:rPr>
          <w:t>https://docs.spring.io/spring-boot/index.html</w:t>
        </w:r>
      </w:hyperlink>
    </w:p>
    <w:p w14:paraId="2CB2F545" w14:textId="04C76DDA" w:rsidR="001C0058" w:rsidRDefault="00000000" w:rsidP="00407770">
      <w:hyperlink r:id="rId42" w:history="1">
        <w:r w:rsidR="001C0058" w:rsidRPr="00523CD8">
          <w:rPr>
            <w:rStyle w:val="Hyperlink"/>
          </w:rPr>
          <w:t>https://legacy.reactjs.org/docs/getting-started.html</w:t>
        </w:r>
      </w:hyperlink>
    </w:p>
    <w:p w14:paraId="20E56AB8" w14:textId="3F685462" w:rsidR="00A90850" w:rsidRPr="00123CD7" w:rsidRDefault="00000000" w:rsidP="00407770">
      <w:hyperlink r:id="rId43" w:history="1">
        <w:r w:rsidR="00123CD7" w:rsidRPr="00523CD8">
          <w:rPr>
            <w:rStyle w:val="Hyperlink"/>
          </w:rPr>
          <w:t>https://docs.oracle.com/javase/8/docs/api/</w:t>
        </w:r>
      </w:hyperlink>
    </w:p>
    <w:p w14:paraId="1F39D8E5" w14:textId="77777777" w:rsidR="00407770" w:rsidRDefault="00000000" w:rsidP="00407770">
      <w:pPr>
        <w:tabs>
          <w:tab w:val="left" w:pos="3667"/>
        </w:tabs>
      </w:pPr>
      <w:hyperlink r:id="rId44" w:history="1">
        <w:r w:rsidR="00407770" w:rsidRPr="00523CD8">
          <w:rPr>
            <w:rStyle w:val="Hyperlink"/>
          </w:rPr>
          <w:t>https://en.wikipedia.org/wiki/Library_management</w:t>
        </w:r>
      </w:hyperlink>
    </w:p>
    <w:p w14:paraId="09428955" w14:textId="77777777" w:rsidR="00407770" w:rsidRDefault="00000000" w:rsidP="00407770">
      <w:pPr>
        <w:tabs>
          <w:tab w:val="left" w:pos="3667"/>
        </w:tabs>
      </w:pPr>
      <w:hyperlink r:id="rId45" w:history="1">
        <w:r w:rsidR="00407770" w:rsidRPr="00523CD8">
          <w:rPr>
            <w:rStyle w:val="Hyperlink"/>
          </w:rPr>
          <w:t>https://github.com/topics/library-management-system</w:t>
        </w:r>
      </w:hyperlink>
    </w:p>
    <w:p w14:paraId="582395A8" w14:textId="556ED12B" w:rsidR="00407770" w:rsidRPr="005F3288" w:rsidRDefault="00000000" w:rsidP="00407770">
      <w:pPr>
        <w:tabs>
          <w:tab w:val="left" w:pos="3667"/>
        </w:tabs>
      </w:pPr>
      <w:hyperlink r:id="rId46" w:history="1">
        <w:r w:rsidR="00407770" w:rsidRPr="00523CD8">
          <w:rPr>
            <w:rStyle w:val="Hyperlink"/>
          </w:rPr>
          <w:t>https://www.geeksforgeeks.org/library-management-system/</w:t>
        </w:r>
      </w:hyperlink>
    </w:p>
    <w:p w14:paraId="68313535" w14:textId="77777777" w:rsidR="005935F0" w:rsidRDefault="00000000">
      <w:hyperlink r:id="rId47" w:history="1">
        <w:r w:rsidR="00407770" w:rsidRPr="00523CD8">
          <w:rPr>
            <w:rStyle w:val="Hyperlink"/>
          </w:rPr>
          <w:t>https://www.cambridge.org/core/books/abs/librarianship/library-management-systems/D6462625F4FB3171037F1C69EBDBE4EB</w:t>
        </w:r>
      </w:hyperlink>
    </w:p>
    <w:p w14:paraId="42D310AA" w14:textId="23C53DBA" w:rsidR="00407770" w:rsidRDefault="00000000">
      <w:hyperlink r:id="rId48" w:history="1">
        <w:r w:rsidR="00875C30" w:rsidRPr="00523CD8">
          <w:rPr>
            <w:rStyle w:val="Hyperlink"/>
          </w:rPr>
          <w:t>https://www.javatpoint.com/library-management-system-in-java-swing</w:t>
        </w:r>
      </w:hyperlink>
    </w:p>
    <w:p w14:paraId="4316208F" w14:textId="77777777" w:rsidR="00875C30" w:rsidRDefault="00875C30"/>
    <w:sectPr w:rsidR="00875C30" w:rsidSect="00407770">
      <w:headerReference w:type="default" r:id="rId49"/>
      <w:footerReference w:type="default" r:id="rId50"/>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D2B97" w14:textId="77777777" w:rsidR="00F21742" w:rsidRDefault="00F21742" w:rsidP="00123CD7">
      <w:r>
        <w:separator/>
      </w:r>
    </w:p>
  </w:endnote>
  <w:endnote w:type="continuationSeparator" w:id="0">
    <w:p w14:paraId="2716996F" w14:textId="77777777" w:rsidR="00F21742" w:rsidRDefault="00F21742" w:rsidP="00123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016959"/>
      <w:docPartObj>
        <w:docPartGallery w:val="Page Numbers (Bottom of Page)"/>
        <w:docPartUnique/>
      </w:docPartObj>
    </w:sdtPr>
    <w:sdtEndPr>
      <w:rPr>
        <w:noProof/>
      </w:rPr>
    </w:sdtEndPr>
    <w:sdtContent>
      <w:p w14:paraId="1BB6F6DE" w14:textId="77777777" w:rsidR="00FE529E" w:rsidRDefault="005445AA">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14:paraId="55295FA4" w14:textId="77777777" w:rsidR="00FE529E" w:rsidRDefault="00FE5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D9B87" w14:textId="77777777" w:rsidR="00F21742" w:rsidRDefault="00F21742" w:rsidP="00123CD7">
      <w:r>
        <w:separator/>
      </w:r>
    </w:p>
  </w:footnote>
  <w:footnote w:type="continuationSeparator" w:id="0">
    <w:p w14:paraId="0F1ADEC2" w14:textId="77777777" w:rsidR="00F21742" w:rsidRDefault="00F21742" w:rsidP="00123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B37E4" w14:textId="3361E780" w:rsidR="00FE529E" w:rsidRPr="00123CD7" w:rsidRDefault="00123CD7">
    <w:pPr>
      <w:pStyle w:val="Header"/>
      <w:jc w:val="right"/>
      <w:rPr>
        <w:i/>
        <w:lang w:val="en-IN"/>
      </w:rPr>
    </w:pPr>
    <w:r>
      <w:rPr>
        <w:i/>
        <w:lang w:val="en-IN"/>
      </w:rPr>
      <w:t>Rento-Book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7AF04FE"/>
    <w:multiLevelType w:val="multilevel"/>
    <w:tmpl w:val="495A5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3D05C6"/>
    <w:multiLevelType w:val="hybridMultilevel"/>
    <w:tmpl w:val="4238C7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426B5"/>
    <w:multiLevelType w:val="multilevel"/>
    <w:tmpl w:val="6C849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22"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7E78EB"/>
    <w:multiLevelType w:val="multilevel"/>
    <w:tmpl w:val="569C2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D49DA"/>
    <w:multiLevelType w:val="multilevel"/>
    <w:tmpl w:val="F4AC30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51EE5F4B"/>
    <w:multiLevelType w:val="multilevel"/>
    <w:tmpl w:val="387C6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5BD8365B"/>
    <w:multiLevelType w:val="multilevel"/>
    <w:tmpl w:val="10A8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102A8F"/>
    <w:multiLevelType w:val="multilevel"/>
    <w:tmpl w:val="CA442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33"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F15F63"/>
    <w:multiLevelType w:val="multilevel"/>
    <w:tmpl w:val="3EF2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69A5243"/>
    <w:multiLevelType w:val="multilevel"/>
    <w:tmpl w:val="12BAD0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8348526">
    <w:abstractNumId w:val="0"/>
  </w:num>
  <w:num w:numId="2" w16cid:durableId="2045859609">
    <w:abstractNumId w:val="1"/>
  </w:num>
  <w:num w:numId="3" w16cid:durableId="1190218894">
    <w:abstractNumId w:val="2"/>
  </w:num>
  <w:num w:numId="4" w16cid:durableId="782335986">
    <w:abstractNumId w:val="3"/>
  </w:num>
  <w:num w:numId="5" w16cid:durableId="54818187">
    <w:abstractNumId w:val="4"/>
  </w:num>
  <w:num w:numId="6" w16cid:durableId="1186749275">
    <w:abstractNumId w:val="5"/>
  </w:num>
  <w:num w:numId="7" w16cid:durableId="139227210">
    <w:abstractNumId w:val="6"/>
  </w:num>
  <w:num w:numId="8" w16cid:durableId="1154373728">
    <w:abstractNumId w:val="7"/>
  </w:num>
  <w:num w:numId="9" w16cid:durableId="696656754">
    <w:abstractNumId w:val="8"/>
  </w:num>
  <w:num w:numId="10" w16cid:durableId="945037453">
    <w:abstractNumId w:val="9"/>
  </w:num>
  <w:num w:numId="11" w16cid:durableId="482552369">
    <w:abstractNumId w:val="10"/>
  </w:num>
  <w:num w:numId="12" w16cid:durableId="99685853">
    <w:abstractNumId w:val="33"/>
  </w:num>
  <w:num w:numId="13" w16cid:durableId="498618807">
    <w:abstractNumId w:val="16"/>
  </w:num>
  <w:num w:numId="14" w16cid:durableId="1113668049">
    <w:abstractNumId w:val="21"/>
  </w:num>
  <w:num w:numId="15" w16cid:durableId="1476676290">
    <w:abstractNumId w:val="32"/>
  </w:num>
  <w:num w:numId="16" w16cid:durableId="1847359406">
    <w:abstractNumId w:val="39"/>
  </w:num>
  <w:num w:numId="17" w16cid:durableId="846100044">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31722487">
    <w:abstractNumId w:val="25"/>
  </w:num>
  <w:num w:numId="19" w16cid:durableId="1210335399">
    <w:abstractNumId w:val="28"/>
  </w:num>
  <w:num w:numId="20" w16cid:durableId="1486623055">
    <w:abstractNumId w:val="35"/>
  </w:num>
  <w:num w:numId="21" w16cid:durableId="1987121583">
    <w:abstractNumId w:val="22"/>
  </w:num>
  <w:num w:numId="22" w16cid:durableId="1394696669">
    <w:abstractNumId w:val="13"/>
  </w:num>
  <w:num w:numId="23" w16cid:durableId="21058762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295277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56320701">
    <w:abstractNumId w:val="4"/>
    <w:lvlOverride w:ilvl="0">
      <w:startOverride w:val="1"/>
    </w:lvlOverride>
  </w:num>
  <w:num w:numId="26" w16cid:durableId="1834418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19377203">
    <w:abstractNumId w:val="1"/>
    <w:lvlOverride w:ilvl="0">
      <w:startOverride w:val="1"/>
    </w:lvlOverride>
  </w:num>
  <w:num w:numId="28" w16cid:durableId="1497769744">
    <w:abstractNumId w:val="11"/>
  </w:num>
  <w:num w:numId="29" w16cid:durableId="260770162">
    <w:abstractNumId w:val="20"/>
  </w:num>
  <w:num w:numId="30" w16cid:durableId="1992708171">
    <w:abstractNumId w:val="29"/>
  </w:num>
  <w:num w:numId="31" w16cid:durableId="161707112">
    <w:abstractNumId w:val="15"/>
  </w:num>
  <w:num w:numId="32" w16cid:durableId="4138107">
    <w:abstractNumId w:val="37"/>
  </w:num>
  <w:num w:numId="33" w16cid:durableId="862859545">
    <w:abstractNumId w:val="18"/>
  </w:num>
  <w:num w:numId="34" w16cid:durableId="125784622">
    <w:abstractNumId w:val="19"/>
  </w:num>
  <w:num w:numId="35" w16cid:durableId="526603181">
    <w:abstractNumId w:val="27"/>
  </w:num>
  <w:num w:numId="36" w16cid:durableId="721757485">
    <w:abstractNumId w:val="26"/>
  </w:num>
  <w:num w:numId="37" w16cid:durableId="1819568752">
    <w:abstractNumId w:val="14"/>
  </w:num>
  <w:num w:numId="38" w16cid:durableId="1978341924">
    <w:abstractNumId w:val="17"/>
  </w:num>
  <w:num w:numId="39" w16cid:durableId="233592713">
    <w:abstractNumId w:val="12"/>
  </w:num>
  <w:num w:numId="40" w16cid:durableId="320230490">
    <w:abstractNumId w:val="31"/>
  </w:num>
  <w:num w:numId="41" w16cid:durableId="1300962668">
    <w:abstractNumId w:val="23"/>
  </w:num>
  <w:num w:numId="42" w16cid:durableId="1703440160">
    <w:abstractNumId w:val="24"/>
  </w:num>
  <w:num w:numId="43" w16cid:durableId="629868997">
    <w:abstractNumId w:val="30"/>
  </w:num>
  <w:num w:numId="44" w16cid:durableId="807018190">
    <w:abstractNumId w:val="36"/>
  </w:num>
  <w:num w:numId="45" w16cid:durableId="124047949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770"/>
    <w:rsid w:val="00030A32"/>
    <w:rsid w:val="00070E62"/>
    <w:rsid w:val="00091526"/>
    <w:rsid w:val="000E7040"/>
    <w:rsid w:val="00123CD7"/>
    <w:rsid w:val="001627BE"/>
    <w:rsid w:val="00185878"/>
    <w:rsid w:val="00196869"/>
    <w:rsid w:val="00196989"/>
    <w:rsid w:val="0019787F"/>
    <w:rsid w:val="001B2C1B"/>
    <w:rsid w:val="001C0058"/>
    <w:rsid w:val="002772DA"/>
    <w:rsid w:val="002829A5"/>
    <w:rsid w:val="00283955"/>
    <w:rsid w:val="002C355E"/>
    <w:rsid w:val="002F7D0D"/>
    <w:rsid w:val="00306476"/>
    <w:rsid w:val="00317F29"/>
    <w:rsid w:val="00343470"/>
    <w:rsid w:val="003C4E21"/>
    <w:rsid w:val="00407770"/>
    <w:rsid w:val="00444D41"/>
    <w:rsid w:val="00465FCA"/>
    <w:rsid w:val="004924DE"/>
    <w:rsid w:val="004A75B8"/>
    <w:rsid w:val="00515218"/>
    <w:rsid w:val="005445AA"/>
    <w:rsid w:val="00587B2E"/>
    <w:rsid w:val="00590B2D"/>
    <w:rsid w:val="005935F0"/>
    <w:rsid w:val="005946E9"/>
    <w:rsid w:val="005A26D5"/>
    <w:rsid w:val="005B3D16"/>
    <w:rsid w:val="005E3EA4"/>
    <w:rsid w:val="0060327C"/>
    <w:rsid w:val="00656105"/>
    <w:rsid w:val="006D373F"/>
    <w:rsid w:val="006E4DC6"/>
    <w:rsid w:val="00752258"/>
    <w:rsid w:val="00767B36"/>
    <w:rsid w:val="00773CA6"/>
    <w:rsid w:val="00796B18"/>
    <w:rsid w:val="007E4C47"/>
    <w:rsid w:val="007E59D4"/>
    <w:rsid w:val="007F6C3E"/>
    <w:rsid w:val="008348B8"/>
    <w:rsid w:val="00875C30"/>
    <w:rsid w:val="00882268"/>
    <w:rsid w:val="008A6B8D"/>
    <w:rsid w:val="008A7609"/>
    <w:rsid w:val="008B0099"/>
    <w:rsid w:val="008B216A"/>
    <w:rsid w:val="00903448"/>
    <w:rsid w:val="0091563B"/>
    <w:rsid w:val="00925082"/>
    <w:rsid w:val="00985486"/>
    <w:rsid w:val="00991A0B"/>
    <w:rsid w:val="009B02A6"/>
    <w:rsid w:val="009B1C2B"/>
    <w:rsid w:val="009F11E5"/>
    <w:rsid w:val="00A529AE"/>
    <w:rsid w:val="00A65C09"/>
    <w:rsid w:val="00A90850"/>
    <w:rsid w:val="00AB2EFE"/>
    <w:rsid w:val="00AC6EB6"/>
    <w:rsid w:val="00AE3910"/>
    <w:rsid w:val="00AE76BA"/>
    <w:rsid w:val="00B4672D"/>
    <w:rsid w:val="00B646E8"/>
    <w:rsid w:val="00B76141"/>
    <w:rsid w:val="00B83414"/>
    <w:rsid w:val="00BA18D7"/>
    <w:rsid w:val="00BC7F8F"/>
    <w:rsid w:val="00BE497F"/>
    <w:rsid w:val="00BF680A"/>
    <w:rsid w:val="00C006A3"/>
    <w:rsid w:val="00C026D8"/>
    <w:rsid w:val="00C032D1"/>
    <w:rsid w:val="00C03C62"/>
    <w:rsid w:val="00C55511"/>
    <w:rsid w:val="00C76ECF"/>
    <w:rsid w:val="00CB3F30"/>
    <w:rsid w:val="00CD03F7"/>
    <w:rsid w:val="00CD6EBA"/>
    <w:rsid w:val="00CE008E"/>
    <w:rsid w:val="00CF4540"/>
    <w:rsid w:val="00D0456E"/>
    <w:rsid w:val="00D051F4"/>
    <w:rsid w:val="00D31498"/>
    <w:rsid w:val="00D325BC"/>
    <w:rsid w:val="00D3404C"/>
    <w:rsid w:val="00D64626"/>
    <w:rsid w:val="00D76787"/>
    <w:rsid w:val="00D95E02"/>
    <w:rsid w:val="00DD4D73"/>
    <w:rsid w:val="00DE1641"/>
    <w:rsid w:val="00DF350C"/>
    <w:rsid w:val="00E32DBF"/>
    <w:rsid w:val="00EA30FE"/>
    <w:rsid w:val="00EB2622"/>
    <w:rsid w:val="00EC420B"/>
    <w:rsid w:val="00ED4550"/>
    <w:rsid w:val="00EE5DB9"/>
    <w:rsid w:val="00F21742"/>
    <w:rsid w:val="00F41118"/>
    <w:rsid w:val="00F52486"/>
    <w:rsid w:val="00FA0B94"/>
    <w:rsid w:val="00FD7F76"/>
    <w:rsid w:val="00FE398A"/>
    <w:rsid w:val="00FE529E"/>
    <w:rsid w:val="00FF1F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B61C0"/>
  <w15:chartTrackingRefBased/>
  <w15:docId w15:val="{A965D616-4EA0-414C-996B-E6BF459E5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770"/>
    <w:pPr>
      <w:suppressAutoHyphens/>
      <w:spacing w:after="0" w:line="240" w:lineRule="auto"/>
    </w:pPr>
    <w:rPr>
      <w:rFonts w:ascii="Times New Roman" w:eastAsia="Times New Roman" w:hAnsi="Times New Roman" w:cs="Times New Roman"/>
      <w:kern w:val="0"/>
      <w:sz w:val="24"/>
      <w:szCs w:val="24"/>
      <w:lang w:val="en-US" w:eastAsia="ar-SA"/>
      <w14:ligatures w14:val="none"/>
    </w:rPr>
  </w:style>
  <w:style w:type="paragraph" w:styleId="Heading1">
    <w:name w:val="heading 1"/>
    <w:basedOn w:val="Normal"/>
    <w:next w:val="Normal"/>
    <w:link w:val="Heading1Char"/>
    <w:qFormat/>
    <w:rsid w:val="00407770"/>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407770"/>
    <w:pPr>
      <w:keepNext/>
      <w:numPr>
        <w:ilvl w:val="1"/>
        <w:numId w:val="1"/>
      </w:numPr>
      <w:outlineLvl w:val="1"/>
    </w:pPr>
    <w:rPr>
      <w:sz w:val="30"/>
    </w:rPr>
  </w:style>
  <w:style w:type="paragraph" w:styleId="Heading3">
    <w:name w:val="heading 3"/>
    <w:basedOn w:val="Normal"/>
    <w:next w:val="Normal"/>
    <w:link w:val="Heading3Char"/>
    <w:qFormat/>
    <w:rsid w:val="00407770"/>
    <w:pPr>
      <w:keepNext/>
      <w:numPr>
        <w:ilvl w:val="2"/>
        <w:numId w:val="1"/>
      </w:numPr>
      <w:outlineLvl w:val="2"/>
    </w:pPr>
    <w:rPr>
      <w:b/>
      <w:bCs/>
      <w:sz w:val="22"/>
    </w:rPr>
  </w:style>
  <w:style w:type="paragraph" w:styleId="Heading4">
    <w:name w:val="heading 4"/>
    <w:basedOn w:val="Normal"/>
    <w:next w:val="Normal"/>
    <w:link w:val="Heading4Char"/>
    <w:qFormat/>
    <w:rsid w:val="00407770"/>
    <w:pPr>
      <w:keepNext/>
      <w:tabs>
        <w:tab w:val="num" w:pos="864"/>
      </w:tabs>
      <w:ind w:left="720"/>
      <w:jc w:val="both"/>
      <w:outlineLvl w:val="3"/>
    </w:pPr>
    <w:rPr>
      <w:b/>
      <w:bCs/>
      <w:sz w:val="26"/>
    </w:rPr>
  </w:style>
  <w:style w:type="paragraph" w:styleId="Heading5">
    <w:name w:val="heading 5"/>
    <w:basedOn w:val="Normal"/>
    <w:next w:val="Normal"/>
    <w:link w:val="Heading5Char"/>
    <w:qFormat/>
    <w:rsid w:val="00407770"/>
    <w:pPr>
      <w:keepNext/>
      <w:tabs>
        <w:tab w:val="num" w:pos="1008"/>
      </w:tabs>
      <w:ind w:left="1008" w:hanging="1008"/>
      <w:jc w:val="both"/>
      <w:outlineLvl w:val="4"/>
    </w:pPr>
    <w:rPr>
      <w:b/>
      <w:bCs/>
    </w:rPr>
  </w:style>
  <w:style w:type="paragraph" w:styleId="Heading6">
    <w:name w:val="heading 6"/>
    <w:basedOn w:val="Normal"/>
    <w:next w:val="Normal"/>
    <w:link w:val="Heading6Char"/>
    <w:qFormat/>
    <w:rsid w:val="00407770"/>
    <w:pPr>
      <w:keepNext/>
      <w:tabs>
        <w:tab w:val="num" w:pos="1152"/>
      </w:tabs>
      <w:ind w:left="1152" w:hanging="1152"/>
      <w:outlineLvl w:val="5"/>
    </w:pPr>
    <w:rPr>
      <w:b/>
      <w:bCs/>
    </w:rPr>
  </w:style>
  <w:style w:type="paragraph" w:styleId="Heading7">
    <w:name w:val="heading 7"/>
    <w:basedOn w:val="Normal"/>
    <w:next w:val="Normal"/>
    <w:link w:val="Heading7Char"/>
    <w:qFormat/>
    <w:rsid w:val="00407770"/>
    <w:pPr>
      <w:keepNext/>
      <w:tabs>
        <w:tab w:val="num" w:pos="1296"/>
      </w:tabs>
      <w:ind w:left="720"/>
      <w:jc w:val="both"/>
      <w:outlineLvl w:val="6"/>
    </w:pPr>
    <w:rPr>
      <w:b/>
      <w:bCs/>
    </w:rPr>
  </w:style>
  <w:style w:type="paragraph" w:styleId="Heading8">
    <w:name w:val="heading 8"/>
    <w:basedOn w:val="Normal"/>
    <w:next w:val="Normal"/>
    <w:link w:val="Heading8Char"/>
    <w:qFormat/>
    <w:rsid w:val="00407770"/>
    <w:pPr>
      <w:keepNext/>
      <w:tabs>
        <w:tab w:val="num" w:pos="1440"/>
      </w:tabs>
      <w:ind w:firstLine="720"/>
      <w:outlineLvl w:val="7"/>
    </w:pPr>
    <w:rPr>
      <w:b/>
      <w:bCs/>
    </w:rPr>
  </w:style>
  <w:style w:type="paragraph" w:styleId="Heading9">
    <w:name w:val="heading 9"/>
    <w:basedOn w:val="Normal"/>
    <w:next w:val="Normal"/>
    <w:link w:val="Heading9Char"/>
    <w:qFormat/>
    <w:rsid w:val="00407770"/>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7770"/>
    <w:rPr>
      <w:rFonts w:ascii="Times New Roman" w:eastAsia="Times New Roman" w:hAnsi="Times New Roman" w:cs="Times New Roman"/>
      <w:b/>
      <w:bCs/>
      <w:i/>
      <w:iCs/>
      <w:kern w:val="0"/>
      <w:sz w:val="24"/>
      <w:szCs w:val="24"/>
      <w:u w:val="single"/>
      <w:lang w:val="en-US" w:eastAsia="ar-SA"/>
      <w14:ligatures w14:val="none"/>
    </w:rPr>
  </w:style>
  <w:style w:type="character" w:customStyle="1" w:styleId="Heading2Char">
    <w:name w:val="Heading 2 Char"/>
    <w:basedOn w:val="DefaultParagraphFont"/>
    <w:link w:val="Heading2"/>
    <w:rsid w:val="00407770"/>
    <w:rPr>
      <w:rFonts w:ascii="Times New Roman" w:eastAsia="Times New Roman" w:hAnsi="Times New Roman" w:cs="Times New Roman"/>
      <w:kern w:val="0"/>
      <w:sz w:val="30"/>
      <w:szCs w:val="24"/>
      <w:lang w:val="en-US" w:eastAsia="ar-SA"/>
      <w14:ligatures w14:val="none"/>
    </w:rPr>
  </w:style>
  <w:style w:type="character" w:customStyle="1" w:styleId="Heading3Char">
    <w:name w:val="Heading 3 Char"/>
    <w:basedOn w:val="DefaultParagraphFont"/>
    <w:link w:val="Heading3"/>
    <w:rsid w:val="00407770"/>
    <w:rPr>
      <w:rFonts w:ascii="Times New Roman" w:eastAsia="Times New Roman" w:hAnsi="Times New Roman" w:cs="Times New Roman"/>
      <w:b/>
      <w:bCs/>
      <w:kern w:val="0"/>
      <w:szCs w:val="24"/>
      <w:lang w:val="en-US" w:eastAsia="ar-SA"/>
      <w14:ligatures w14:val="none"/>
    </w:rPr>
  </w:style>
  <w:style w:type="character" w:customStyle="1" w:styleId="Heading4Char">
    <w:name w:val="Heading 4 Char"/>
    <w:basedOn w:val="DefaultParagraphFont"/>
    <w:link w:val="Heading4"/>
    <w:rsid w:val="00407770"/>
    <w:rPr>
      <w:rFonts w:ascii="Times New Roman" w:eastAsia="Times New Roman" w:hAnsi="Times New Roman" w:cs="Times New Roman"/>
      <w:b/>
      <w:bCs/>
      <w:kern w:val="0"/>
      <w:sz w:val="26"/>
      <w:szCs w:val="24"/>
      <w:lang w:val="en-US" w:eastAsia="ar-SA"/>
      <w14:ligatures w14:val="none"/>
    </w:rPr>
  </w:style>
  <w:style w:type="character" w:customStyle="1" w:styleId="Heading5Char">
    <w:name w:val="Heading 5 Char"/>
    <w:basedOn w:val="DefaultParagraphFont"/>
    <w:link w:val="Heading5"/>
    <w:rsid w:val="00407770"/>
    <w:rPr>
      <w:rFonts w:ascii="Times New Roman" w:eastAsia="Times New Roman" w:hAnsi="Times New Roman" w:cs="Times New Roman"/>
      <w:b/>
      <w:bCs/>
      <w:kern w:val="0"/>
      <w:sz w:val="24"/>
      <w:szCs w:val="24"/>
      <w:lang w:val="en-US" w:eastAsia="ar-SA"/>
      <w14:ligatures w14:val="none"/>
    </w:rPr>
  </w:style>
  <w:style w:type="character" w:customStyle="1" w:styleId="Heading6Char">
    <w:name w:val="Heading 6 Char"/>
    <w:basedOn w:val="DefaultParagraphFont"/>
    <w:link w:val="Heading6"/>
    <w:rsid w:val="00407770"/>
    <w:rPr>
      <w:rFonts w:ascii="Times New Roman" w:eastAsia="Times New Roman" w:hAnsi="Times New Roman" w:cs="Times New Roman"/>
      <w:b/>
      <w:bCs/>
      <w:kern w:val="0"/>
      <w:sz w:val="24"/>
      <w:szCs w:val="24"/>
      <w:lang w:val="en-US" w:eastAsia="ar-SA"/>
      <w14:ligatures w14:val="none"/>
    </w:rPr>
  </w:style>
  <w:style w:type="character" w:customStyle="1" w:styleId="Heading7Char">
    <w:name w:val="Heading 7 Char"/>
    <w:basedOn w:val="DefaultParagraphFont"/>
    <w:link w:val="Heading7"/>
    <w:rsid w:val="00407770"/>
    <w:rPr>
      <w:rFonts w:ascii="Times New Roman" w:eastAsia="Times New Roman" w:hAnsi="Times New Roman" w:cs="Times New Roman"/>
      <w:b/>
      <w:bCs/>
      <w:kern w:val="0"/>
      <w:sz w:val="24"/>
      <w:szCs w:val="24"/>
      <w:lang w:val="en-US" w:eastAsia="ar-SA"/>
      <w14:ligatures w14:val="none"/>
    </w:rPr>
  </w:style>
  <w:style w:type="character" w:customStyle="1" w:styleId="Heading8Char">
    <w:name w:val="Heading 8 Char"/>
    <w:basedOn w:val="DefaultParagraphFont"/>
    <w:link w:val="Heading8"/>
    <w:rsid w:val="00407770"/>
    <w:rPr>
      <w:rFonts w:ascii="Times New Roman" w:eastAsia="Times New Roman" w:hAnsi="Times New Roman" w:cs="Times New Roman"/>
      <w:b/>
      <w:bCs/>
      <w:kern w:val="0"/>
      <w:sz w:val="24"/>
      <w:szCs w:val="24"/>
      <w:lang w:val="en-US" w:eastAsia="ar-SA"/>
      <w14:ligatures w14:val="none"/>
    </w:rPr>
  </w:style>
  <w:style w:type="character" w:customStyle="1" w:styleId="Heading9Char">
    <w:name w:val="Heading 9 Char"/>
    <w:basedOn w:val="DefaultParagraphFont"/>
    <w:link w:val="Heading9"/>
    <w:rsid w:val="00407770"/>
    <w:rPr>
      <w:rFonts w:ascii="Times New Roman" w:eastAsia="Times New Roman" w:hAnsi="Times New Roman" w:cs="Times New Roman"/>
      <w:b/>
      <w:bCs/>
      <w:i/>
      <w:iCs/>
      <w:kern w:val="0"/>
      <w:sz w:val="24"/>
      <w:szCs w:val="24"/>
      <w:lang w:val="en-US" w:eastAsia="ar-SA"/>
      <w14:ligatures w14:val="none"/>
    </w:rPr>
  </w:style>
  <w:style w:type="character" w:customStyle="1" w:styleId="WW8Num1z0">
    <w:name w:val="WW8Num1z0"/>
    <w:rsid w:val="00407770"/>
    <w:rPr>
      <w:rFonts w:ascii="Symbol" w:hAnsi="Symbol" w:cs="Symbol" w:hint="default"/>
      <w:sz w:val="20"/>
    </w:rPr>
  </w:style>
  <w:style w:type="character" w:customStyle="1" w:styleId="WW8Num2z0">
    <w:name w:val="WW8Num2z0"/>
    <w:rsid w:val="00407770"/>
    <w:rPr>
      <w:rFonts w:hint="default"/>
    </w:rPr>
  </w:style>
  <w:style w:type="character" w:customStyle="1" w:styleId="WW8Num2z1">
    <w:name w:val="WW8Num2z1"/>
    <w:rsid w:val="00407770"/>
  </w:style>
  <w:style w:type="character" w:customStyle="1" w:styleId="WW8Num2z2">
    <w:name w:val="WW8Num2z2"/>
    <w:rsid w:val="00407770"/>
  </w:style>
  <w:style w:type="character" w:customStyle="1" w:styleId="WW8Num2z3">
    <w:name w:val="WW8Num2z3"/>
    <w:rsid w:val="00407770"/>
  </w:style>
  <w:style w:type="character" w:customStyle="1" w:styleId="WW8Num2z4">
    <w:name w:val="WW8Num2z4"/>
    <w:rsid w:val="00407770"/>
  </w:style>
  <w:style w:type="character" w:customStyle="1" w:styleId="WW8Num2z5">
    <w:name w:val="WW8Num2z5"/>
    <w:rsid w:val="00407770"/>
  </w:style>
  <w:style w:type="character" w:customStyle="1" w:styleId="WW8Num2z6">
    <w:name w:val="WW8Num2z6"/>
    <w:rsid w:val="00407770"/>
  </w:style>
  <w:style w:type="character" w:customStyle="1" w:styleId="WW8Num2z7">
    <w:name w:val="WW8Num2z7"/>
    <w:rsid w:val="00407770"/>
  </w:style>
  <w:style w:type="character" w:customStyle="1" w:styleId="WW8Num2z8">
    <w:name w:val="WW8Num2z8"/>
    <w:rsid w:val="00407770"/>
  </w:style>
  <w:style w:type="character" w:customStyle="1" w:styleId="WW8Num3z0">
    <w:name w:val="WW8Num3z0"/>
    <w:rsid w:val="00407770"/>
    <w:rPr>
      <w:rFonts w:hint="default"/>
    </w:rPr>
  </w:style>
  <w:style w:type="character" w:customStyle="1" w:styleId="WW8Num4z0">
    <w:name w:val="WW8Num4z0"/>
    <w:rsid w:val="00407770"/>
    <w:rPr>
      <w:rFonts w:hint="default"/>
    </w:rPr>
  </w:style>
  <w:style w:type="character" w:customStyle="1" w:styleId="WW8Num5z0">
    <w:name w:val="WW8Num5z0"/>
    <w:rsid w:val="00407770"/>
    <w:rPr>
      <w:rFonts w:hint="default"/>
    </w:rPr>
  </w:style>
  <w:style w:type="character" w:customStyle="1" w:styleId="WW8Num6z0">
    <w:name w:val="WW8Num6z0"/>
    <w:rsid w:val="00407770"/>
    <w:rPr>
      <w:rFonts w:hint="default"/>
      <w:sz w:val="28"/>
    </w:rPr>
  </w:style>
  <w:style w:type="character" w:customStyle="1" w:styleId="WW8Num6z1">
    <w:name w:val="WW8Num6z1"/>
    <w:rsid w:val="00407770"/>
  </w:style>
  <w:style w:type="character" w:customStyle="1" w:styleId="WW8Num6z2">
    <w:name w:val="WW8Num6z2"/>
    <w:rsid w:val="00407770"/>
  </w:style>
  <w:style w:type="character" w:customStyle="1" w:styleId="WW8Num6z3">
    <w:name w:val="WW8Num6z3"/>
    <w:rsid w:val="00407770"/>
  </w:style>
  <w:style w:type="character" w:customStyle="1" w:styleId="WW8Num6z4">
    <w:name w:val="WW8Num6z4"/>
    <w:rsid w:val="00407770"/>
  </w:style>
  <w:style w:type="character" w:customStyle="1" w:styleId="WW8Num6z5">
    <w:name w:val="WW8Num6z5"/>
    <w:rsid w:val="00407770"/>
  </w:style>
  <w:style w:type="character" w:customStyle="1" w:styleId="WW8Num6z6">
    <w:name w:val="WW8Num6z6"/>
    <w:rsid w:val="00407770"/>
  </w:style>
  <w:style w:type="character" w:customStyle="1" w:styleId="WW8Num6z7">
    <w:name w:val="WW8Num6z7"/>
    <w:rsid w:val="00407770"/>
  </w:style>
  <w:style w:type="character" w:customStyle="1" w:styleId="WW8Num6z8">
    <w:name w:val="WW8Num6z8"/>
    <w:rsid w:val="00407770"/>
  </w:style>
  <w:style w:type="character" w:customStyle="1" w:styleId="WW8Num7z0">
    <w:name w:val="WW8Num7z0"/>
    <w:rsid w:val="00407770"/>
    <w:rPr>
      <w:rFonts w:hint="default"/>
    </w:rPr>
  </w:style>
  <w:style w:type="character" w:customStyle="1" w:styleId="WW8Num8z0">
    <w:name w:val="WW8Num8z0"/>
    <w:rsid w:val="00407770"/>
    <w:rPr>
      <w:rFonts w:ascii="Symbol" w:hAnsi="Symbol" w:cs="Symbol" w:hint="default"/>
    </w:rPr>
  </w:style>
  <w:style w:type="character" w:customStyle="1" w:styleId="WW8Num8z1">
    <w:name w:val="WW8Num8z1"/>
    <w:rsid w:val="00407770"/>
    <w:rPr>
      <w:rFonts w:ascii="Courier New" w:hAnsi="Courier New" w:cs="Courier New" w:hint="default"/>
    </w:rPr>
  </w:style>
  <w:style w:type="character" w:customStyle="1" w:styleId="WW8Num8z2">
    <w:name w:val="WW8Num8z2"/>
    <w:rsid w:val="00407770"/>
    <w:rPr>
      <w:rFonts w:ascii="Wingdings" w:hAnsi="Wingdings" w:cs="Wingdings" w:hint="default"/>
    </w:rPr>
  </w:style>
  <w:style w:type="character" w:customStyle="1" w:styleId="WW8Num9z0">
    <w:name w:val="WW8Num9z0"/>
    <w:rsid w:val="00407770"/>
    <w:rPr>
      <w:rFonts w:hint="default"/>
    </w:rPr>
  </w:style>
  <w:style w:type="character" w:customStyle="1" w:styleId="WW8Num10z0">
    <w:name w:val="WW8Num10z0"/>
    <w:rsid w:val="00407770"/>
    <w:rPr>
      <w:rFonts w:ascii="Symbol" w:eastAsia="Times New Roman" w:hAnsi="Symbol" w:cs="Times New Roman" w:hint="default"/>
    </w:rPr>
  </w:style>
  <w:style w:type="character" w:customStyle="1" w:styleId="WW8Num10z1">
    <w:name w:val="WW8Num10z1"/>
    <w:rsid w:val="00407770"/>
    <w:rPr>
      <w:rFonts w:ascii="Courier New" w:hAnsi="Courier New" w:cs="Courier New" w:hint="default"/>
    </w:rPr>
  </w:style>
  <w:style w:type="character" w:customStyle="1" w:styleId="WW8Num10z2">
    <w:name w:val="WW8Num10z2"/>
    <w:rsid w:val="00407770"/>
    <w:rPr>
      <w:rFonts w:ascii="Wingdings" w:hAnsi="Wingdings" w:cs="Wingdings" w:hint="default"/>
    </w:rPr>
  </w:style>
  <w:style w:type="character" w:customStyle="1" w:styleId="WW8Num10z3">
    <w:name w:val="WW8Num10z3"/>
    <w:rsid w:val="00407770"/>
    <w:rPr>
      <w:rFonts w:ascii="Symbol" w:hAnsi="Symbol" w:cs="Symbol" w:hint="default"/>
    </w:rPr>
  </w:style>
  <w:style w:type="character" w:customStyle="1" w:styleId="WW8Num11z0">
    <w:name w:val="WW8Num11z0"/>
    <w:rsid w:val="00407770"/>
    <w:rPr>
      <w:rFonts w:ascii="Wingdings" w:hAnsi="Wingdings" w:cs="Wingdings" w:hint="default"/>
    </w:rPr>
  </w:style>
  <w:style w:type="character" w:customStyle="1" w:styleId="WW8Num11z1">
    <w:name w:val="WW8Num11z1"/>
    <w:rsid w:val="00407770"/>
    <w:rPr>
      <w:rFonts w:ascii="Courier New" w:hAnsi="Courier New" w:cs="Courier New" w:hint="default"/>
    </w:rPr>
  </w:style>
  <w:style w:type="character" w:customStyle="1" w:styleId="WW8Num11z3">
    <w:name w:val="WW8Num11z3"/>
    <w:rsid w:val="00407770"/>
    <w:rPr>
      <w:rFonts w:ascii="Symbol" w:hAnsi="Symbol" w:cs="Symbol" w:hint="default"/>
    </w:rPr>
  </w:style>
  <w:style w:type="character" w:customStyle="1" w:styleId="WW8Num12z0">
    <w:name w:val="WW8Num12z0"/>
    <w:rsid w:val="00407770"/>
    <w:rPr>
      <w:rFonts w:hint="default"/>
    </w:rPr>
  </w:style>
  <w:style w:type="character" w:customStyle="1" w:styleId="WW8Num13z0">
    <w:name w:val="WW8Num13z0"/>
    <w:rsid w:val="00407770"/>
    <w:rPr>
      <w:rFonts w:hint="default"/>
    </w:rPr>
  </w:style>
  <w:style w:type="character" w:customStyle="1" w:styleId="WW8Num14z0">
    <w:name w:val="WW8Num14z0"/>
    <w:rsid w:val="00407770"/>
    <w:rPr>
      <w:rFonts w:hint="default"/>
    </w:rPr>
  </w:style>
  <w:style w:type="character" w:customStyle="1" w:styleId="WW8Num15z0">
    <w:name w:val="WW8Num15z0"/>
    <w:rsid w:val="00407770"/>
    <w:rPr>
      <w:rFonts w:hint="default"/>
    </w:rPr>
  </w:style>
  <w:style w:type="character" w:customStyle="1" w:styleId="WW8Num16z0">
    <w:name w:val="WW8Num16z0"/>
    <w:rsid w:val="00407770"/>
    <w:rPr>
      <w:rFonts w:hint="default"/>
    </w:rPr>
  </w:style>
  <w:style w:type="character" w:customStyle="1" w:styleId="WW8Num17z0">
    <w:name w:val="WW8Num17z0"/>
    <w:rsid w:val="00407770"/>
    <w:rPr>
      <w:rFonts w:hint="default"/>
    </w:rPr>
  </w:style>
  <w:style w:type="character" w:customStyle="1" w:styleId="WW8Num17z1">
    <w:name w:val="WW8Num17z1"/>
    <w:rsid w:val="00407770"/>
  </w:style>
  <w:style w:type="character" w:customStyle="1" w:styleId="WW8Num17z2">
    <w:name w:val="WW8Num17z2"/>
    <w:rsid w:val="00407770"/>
  </w:style>
  <w:style w:type="character" w:customStyle="1" w:styleId="WW8Num17z3">
    <w:name w:val="WW8Num17z3"/>
    <w:rsid w:val="00407770"/>
  </w:style>
  <w:style w:type="character" w:customStyle="1" w:styleId="WW8Num17z4">
    <w:name w:val="WW8Num17z4"/>
    <w:rsid w:val="00407770"/>
  </w:style>
  <w:style w:type="character" w:customStyle="1" w:styleId="WW8Num17z5">
    <w:name w:val="WW8Num17z5"/>
    <w:rsid w:val="00407770"/>
  </w:style>
  <w:style w:type="character" w:customStyle="1" w:styleId="WW8Num17z6">
    <w:name w:val="WW8Num17z6"/>
    <w:rsid w:val="00407770"/>
  </w:style>
  <w:style w:type="character" w:customStyle="1" w:styleId="WW8Num17z7">
    <w:name w:val="WW8Num17z7"/>
    <w:rsid w:val="00407770"/>
  </w:style>
  <w:style w:type="character" w:customStyle="1" w:styleId="WW8Num17z8">
    <w:name w:val="WW8Num17z8"/>
    <w:rsid w:val="00407770"/>
  </w:style>
  <w:style w:type="character" w:styleId="Strong">
    <w:name w:val="Strong"/>
    <w:uiPriority w:val="22"/>
    <w:qFormat/>
    <w:rsid w:val="00407770"/>
    <w:rPr>
      <w:b/>
      <w:bCs/>
    </w:rPr>
  </w:style>
  <w:style w:type="character" w:styleId="PageNumber">
    <w:name w:val="page number"/>
    <w:basedOn w:val="DefaultParagraphFont"/>
    <w:rsid w:val="00407770"/>
  </w:style>
  <w:style w:type="paragraph" w:customStyle="1" w:styleId="Heading">
    <w:name w:val="Heading"/>
    <w:basedOn w:val="Normal"/>
    <w:next w:val="BodyText"/>
    <w:rsid w:val="00407770"/>
    <w:pPr>
      <w:keepNext/>
      <w:spacing w:before="240" w:after="120"/>
    </w:pPr>
    <w:rPr>
      <w:rFonts w:ascii="Arial" w:eastAsia="Microsoft YaHei" w:hAnsi="Arial" w:cs="Mangal"/>
      <w:sz w:val="28"/>
      <w:szCs w:val="28"/>
    </w:rPr>
  </w:style>
  <w:style w:type="paragraph" w:styleId="BodyText">
    <w:name w:val="Body Text"/>
    <w:basedOn w:val="Normal"/>
    <w:link w:val="BodyTextChar"/>
    <w:rsid w:val="00407770"/>
    <w:rPr>
      <w:sz w:val="16"/>
      <w:szCs w:val="20"/>
    </w:rPr>
  </w:style>
  <w:style w:type="character" w:customStyle="1" w:styleId="BodyTextChar">
    <w:name w:val="Body Text Char"/>
    <w:basedOn w:val="DefaultParagraphFont"/>
    <w:link w:val="BodyText"/>
    <w:rsid w:val="00407770"/>
    <w:rPr>
      <w:rFonts w:ascii="Times New Roman" w:eastAsia="Times New Roman" w:hAnsi="Times New Roman" w:cs="Times New Roman"/>
      <w:kern w:val="0"/>
      <w:sz w:val="16"/>
      <w:szCs w:val="20"/>
      <w:lang w:val="en-US" w:eastAsia="ar-SA"/>
      <w14:ligatures w14:val="none"/>
    </w:rPr>
  </w:style>
  <w:style w:type="paragraph" w:styleId="List">
    <w:name w:val="List"/>
    <w:basedOn w:val="BodyText"/>
    <w:rsid w:val="00407770"/>
    <w:rPr>
      <w:rFonts w:cs="Mangal"/>
    </w:rPr>
  </w:style>
  <w:style w:type="paragraph" w:styleId="Caption">
    <w:name w:val="caption"/>
    <w:basedOn w:val="Normal"/>
    <w:qFormat/>
    <w:rsid w:val="00407770"/>
    <w:pPr>
      <w:suppressLineNumbers/>
      <w:spacing w:before="120" w:after="120"/>
    </w:pPr>
    <w:rPr>
      <w:rFonts w:cs="Mangal"/>
      <w:i/>
      <w:iCs/>
    </w:rPr>
  </w:style>
  <w:style w:type="paragraph" w:customStyle="1" w:styleId="Index">
    <w:name w:val="Index"/>
    <w:basedOn w:val="Normal"/>
    <w:rsid w:val="00407770"/>
    <w:pPr>
      <w:suppressLineNumbers/>
    </w:pPr>
    <w:rPr>
      <w:rFonts w:cs="Mangal"/>
    </w:rPr>
  </w:style>
  <w:style w:type="paragraph" w:customStyle="1" w:styleId="big">
    <w:name w:val="big"/>
    <w:basedOn w:val="Normal"/>
    <w:rsid w:val="00407770"/>
    <w:pPr>
      <w:spacing w:before="280" w:after="280"/>
    </w:pPr>
    <w:rPr>
      <w:rFonts w:ascii="Verdana" w:eastAsia="Arial Unicode MS" w:hAnsi="Verdana" w:cs="Arial Unicode MS"/>
      <w:b/>
      <w:bCs/>
      <w:color w:val="000000"/>
    </w:rPr>
  </w:style>
  <w:style w:type="paragraph" w:customStyle="1" w:styleId="courier">
    <w:name w:val="courier"/>
    <w:basedOn w:val="Normal"/>
    <w:rsid w:val="00407770"/>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407770"/>
    <w:pPr>
      <w:jc w:val="center"/>
    </w:pPr>
    <w:rPr>
      <w:b/>
      <w:bCs/>
      <w:sz w:val="32"/>
      <w:u w:val="single"/>
    </w:rPr>
  </w:style>
  <w:style w:type="character" w:customStyle="1" w:styleId="TitleChar">
    <w:name w:val="Title Char"/>
    <w:basedOn w:val="DefaultParagraphFont"/>
    <w:link w:val="Title"/>
    <w:rsid w:val="00407770"/>
    <w:rPr>
      <w:rFonts w:ascii="Times New Roman" w:eastAsia="Times New Roman" w:hAnsi="Times New Roman" w:cs="Times New Roman"/>
      <w:b/>
      <w:bCs/>
      <w:kern w:val="0"/>
      <w:sz w:val="32"/>
      <w:szCs w:val="24"/>
      <w:u w:val="single"/>
      <w:lang w:val="en-US" w:eastAsia="ar-SA"/>
      <w14:ligatures w14:val="none"/>
    </w:rPr>
  </w:style>
  <w:style w:type="paragraph" w:styleId="Subtitle">
    <w:name w:val="Subtitle"/>
    <w:basedOn w:val="Heading"/>
    <w:next w:val="BodyText"/>
    <w:link w:val="SubtitleChar"/>
    <w:qFormat/>
    <w:rsid w:val="00407770"/>
    <w:pPr>
      <w:jc w:val="center"/>
    </w:pPr>
    <w:rPr>
      <w:i/>
      <w:iCs/>
    </w:rPr>
  </w:style>
  <w:style w:type="character" w:customStyle="1" w:styleId="SubtitleChar">
    <w:name w:val="Subtitle Char"/>
    <w:basedOn w:val="DefaultParagraphFont"/>
    <w:link w:val="Subtitle"/>
    <w:rsid w:val="00407770"/>
    <w:rPr>
      <w:rFonts w:ascii="Arial" w:eastAsia="Microsoft YaHei" w:hAnsi="Arial" w:cs="Mangal"/>
      <w:i/>
      <w:iCs/>
      <w:kern w:val="0"/>
      <w:sz w:val="28"/>
      <w:szCs w:val="28"/>
      <w:lang w:val="en-US" w:eastAsia="ar-SA"/>
      <w14:ligatures w14:val="none"/>
    </w:rPr>
  </w:style>
  <w:style w:type="paragraph" w:styleId="BodyTextIndent3">
    <w:name w:val="Body Text Indent 3"/>
    <w:basedOn w:val="Normal"/>
    <w:link w:val="BodyTextIndent3Char"/>
    <w:rsid w:val="00407770"/>
    <w:pPr>
      <w:ind w:left="990"/>
    </w:pPr>
    <w:rPr>
      <w:rFonts w:ascii="Arial" w:hAnsi="Arial" w:cs="Arial"/>
      <w:color w:val="000000"/>
    </w:rPr>
  </w:style>
  <w:style w:type="character" w:customStyle="1" w:styleId="BodyTextIndent3Char">
    <w:name w:val="Body Text Indent 3 Char"/>
    <w:basedOn w:val="DefaultParagraphFont"/>
    <w:link w:val="BodyTextIndent3"/>
    <w:rsid w:val="00407770"/>
    <w:rPr>
      <w:rFonts w:ascii="Arial" w:eastAsia="Times New Roman" w:hAnsi="Arial" w:cs="Arial"/>
      <w:color w:val="000000"/>
      <w:kern w:val="0"/>
      <w:sz w:val="24"/>
      <w:szCs w:val="24"/>
      <w:lang w:val="en-US" w:eastAsia="ar-SA"/>
      <w14:ligatures w14:val="none"/>
    </w:rPr>
  </w:style>
  <w:style w:type="paragraph" w:styleId="BodyTextIndent">
    <w:name w:val="Body Text Indent"/>
    <w:basedOn w:val="Normal"/>
    <w:link w:val="BodyTextIndentChar"/>
    <w:rsid w:val="00407770"/>
    <w:pPr>
      <w:ind w:left="1080"/>
    </w:pPr>
  </w:style>
  <w:style w:type="character" w:customStyle="1" w:styleId="BodyTextIndentChar">
    <w:name w:val="Body Text Indent Char"/>
    <w:basedOn w:val="DefaultParagraphFont"/>
    <w:link w:val="BodyTextIndent"/>
    <w:rsid w:val="00407770"/>
    <w:rPr>
      <w:rFonts w:ascii="Times New Roman" w:eastAsia="Times New Roman" w:hAnsi="Times New Roman" w:cs="Times New Roman"/>
      <w:kern w:val="0"/>
      <w:sz w:val="24"/>
      <w:szCs w:val="24"/>
      <w:lang w:val="en-US" w:eastAsia="ar-SA"/>
      <w14:ligatures w14:val="none"/>
    </w:rPr>
  </w:style>
  <w:style w:type="paragraph" w:styleId="BodyTextIndent2">
    <w:name w:val="Body Text Indent 2"/>
    <w:basedOn w:val="Normal"/>
    <w:link w:val="BodyTextIndent2Char"/>
    <w:rsid w:val="00407770"/>
    <w:pPr>
      <w:ind w:left="1080"/>
    </w:pPr>
    <w:rPr>
      <w:sz w:val="26"/>
    </w:rPr>
  </w:style>
  <w:style w:type="character" w:customStyle="1" w:styleId="BodyTextIndent2Char">
    <w:name w:val="Body Text Indent 2 Char"/>
    <w:basedOn w:val="DefaultParagraphFont"/>
    <w:link w:val="BodyTextIndent2"/>
    <w:rsid w:val="00407770"/>
    <w:rPr>
      <w:rFonts w:ascii="Times New Roman" w:eastAsia="Times New Roman" w:hAnsi="Times New Roman" w:cs="Times New Roman"/>
      <w:kern w:val="0"/>
      <w:sz w:val="26"/>
      <w:szCs w:val="24"/>
      <w:lang w:val="en-US" w:eastAsia="ar-SA"/>
      <w14:ligatures w14:val="none"/>
    </w:rPr>
  </w:style>
  <w:style w:type="paragraph" w:styleId="NormalWeb">
    <w:name w:val="Normal (Web)"/>
    <w:basedOn w:val="Normal"/>
    <w:rsid w:val="00407770"/>
    <w:pPr>
      <w:spacing w:before="280" w:after="280"/>
    </w:pPr>
    <w:rPr>
      <w:rFonts w:ascii="Arial Unicode MS" w:eastAsia="Arial Unicode MS" w:hAnsi="Arial Unicode MS" w:cs="Arial Unicode MS"/>
    </w:rPr>
  </w:style>
  <w:style w:type="paragraph" w:styleId="BodyText2">
    <w:name w:val="Body Text 2"/>
    <w:basedOn w:val="Normal"/>
    <w:link w:val="BodyText2Char"/>
    <w:rsid w:val="00407770"/>
    <w:rPr>
      <w:sz w:val="20"/>
    </w:rPr>
  </w:style>
  <w:style w:type="character" w:customStyle="1" w:styleId="BodyText2Char">
    <w:name w:val="Body Text 2 Char"/>
    <w:basedOn w:val="DefaultParagraphFont"/>
    <w:link w:val="BodyText2"/>
    <w:rsid w:val="00407770"/>
    <w:rPr>
      <w:rFonts w:ascii="Times New Roman" w:eastAsia="Times New Roman" w:hAnsi="Times New Roman" w:cs="Times New Roman"/>
      <w:kern w:val="0"/>
      <w:sz w:val="20"/>
      <w:szCs w:val="24"/>
      <w:lang w:val="en-US" w:eastAsia="ar-SA"/>
      <w14:ligatures w14:val="none"/>
    </w:rPr>
  </w:style>
  <w:style w:type="paragraph" w:styleId="BodyText3">
    <w:name w:val="Body Text 3"/>
    <w:basedOn w:val="Normal"/>
    <w:link w:val="BodyText3Char"/>
    <w:rsid w:val="00407770"/>
    <w:rPr>
      <w:sz w:val="18"/>
    </w:rPr>
  </w:style>
  <w:style w:type="character" w:customStyle="1" w:styleId="BodyText3Char">
    <w:name w:val="Body Text 3 Char"/>
    <w:basedOn w:val="DefaultParagraphFont"/>
    <w:link w:val="BodyText3"/>
    <w:rsid w:val="00407770"/>
    <w:rPr>
      <w:rFonts w:ascii="Times New Roman" w:eastAsia="Times New Roman" w:hAnsi="Times New Roman" w:cs="Times New Roman"/>
      <w:kern w:val="0"/>
      <w:sz w:val="18"/>
      <w:szCs w:val="24"/>
      <w:lang w:val="en-US" w:eastAsia="ar-SA"/>
      <w14:ligatures w14:val="none"/>
    </w:rPr>
  </w:style>
  <w:style w:type="paragraph" w:styleId="Header">
    <w:name w:val="header"/>
    <w:basedOn w:val="Normal"/>
    <w:link w:val="HeaderChar"/>
    <w:rsid w:val="00407770"/>
    <w:pPr>
      <w:tabs>
        <w:tab w:val="center" w:pos="4320"/>
        <w:tab w:val="right" w:pos="8640"/>
      </w:tabs>
    </w:pPr>
  </w:style>
  <w:style w:type="character" w:customStyle="1" w:styleId="HeaderChar">
    <w:name w:val="Header Char"/>
    <w:basedOn w:val="DefaultParagraphFont"/>
    <w:link w:val="Header"/>
    <w:rsid w:val="00407770"/>
    <w:rPr>
      <w:rFonts w:ascii="Times New Roman" w:eastAsia="Times New Roman" w:hAnsi="Times New Roman" w:cs="Times New Roman"/>
      <w:kern w:val="0"/>
      <w:sz w:val="24"/>
      <w:szCs w:val="24"/>
      <w:lang w:val="en-US" w:eastAsia="ar-SA"/>
      <w14:ligatures w14:val="none"/>
    </w:rPr>
  </w:style>
  <w:style w:type="paragraph" w:styleId="Footer">
    <w:name w:val="footer"/>
    <w:basedOn w:val="Normal"/>
    <w:link w:val="FooterChar"/>
    <w:uiPriority w:val="99"/>
    <w:rsid w:val="00407770"/>
    <w:pPr>
      <w:tabs>
        <w:tab w:val="center" w:pos="4320"/>
        <w:tab w:val="right" w:pos="8640"/>
      </w:tabs>
    </w:pPr>
  </w:style>
  <w:style w:type="character" w:customStyle="1" w:styleId="FooterChar">
    <w:name w:val="Footer Char"/>
    <w:basedOn w:val="DefaultParagraphFont"/>
    <w:link w:val="Footer"/>
    <w:uiPriority w:val="99"/>
    <w:rsid w:val="00407770"/>
    <w:rPr>
      <w:rFonts w:ascii="Times New Roman" w:eastAsia="Times New Roman" w:hAnsi="Times New Roman" w:cs="Times New Roman"/>
      <w:kern w:val="0"/>
      <w:sz w:val="24"/>
      <w:szCs w:val="24"/>
      <w:lang w:val="en-US" w:eastAsia="ar-SA"/>
      <w14:ligatures w14:val="none"/>
    </w:rPr>
  </w:style>
  <w:style w:type="paragraph" w:customStyle="1" w:styleId="Framecontents">
    <w:name w:val="Frame contents"/>
    <w:basedOn w:val="BodyText"/>
    <w:rsid w:val="00407770"/>
  </w:style>
  <w:style w:type="paragraph" w:customStyle="1" w:styleId="TableContents">
    <w:name w:val="Table Contents"/>
    <w:basedOn w:val="Normal"/>
    <w:rsid w:val="00407770"/>
    <w:pPr>
      <w:suppressLineNumbers/>
    </w:pPr>
  </w:style>
  <w:style w:type="paragraph" w:customStyle="1" w:styleId="TableHeading">
    <w:name w:val="Table Heading"/>
    <w:basedOn w:val="TableContents"/>
    <w:rsid w:val="00407770"/>
    <w:pPr>
      <w:jc w:val="center"/>
    </w:pPr>
    <w:rPr>
      <w:b/>
      <w:bCs/>
    </w:rPr>
  </w:style>
  <w:style w:type="paragraph" w:styleId="HTMLPreformatted">
    <w:name w:val="HTML Preformatted"/>
    <w:basedOn w:val="Normal"/>
    <w:link w:val="HTMLPreformattedChar"/>
    <w:uiPriority w:val="99"/>
    <w:semiHidden/>
    <w:unhideWhenUsed/>
    <w:rsid w:val="00407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407770"/>
    <w:rPr>
      <w:rFonts w:ascii="Courier New" w:eastAsia="Times New Roman" w:hAnsi="Courier New" w:cs="Courier New"/>
      <w:kern w:val="0"/>
      <w:sz w:val="20"/>
      <w:szCs w:val="20"/>
      <w:lang w:val="en-US"/>
      <w14:ligatures w14:val="none"/>
    </w:rPr>
  </w:style>
  <w:style w:type="paragraph" w:styleId="ListParagraph">
    <w:name w:val="List Paragraph"/>
    <w:basedOn w:val="Normal"/>
    <w:uiPriority w:val="34"/>
    <w:qFormat/>
    <w:rsid w:val="00407770"/>
    <w:pPr>
      <w:ind w:left="720"/>
      <w:contextualSpacing/>
    </w:pPr>
  </w:style>
  <w:style w:type="character" w:styleId="Emphasis">
    <w:name w:val="Emphasis"/>
    <w:uiPriority w:val="20"/>
    <w:qFormat/>
    <w:rsid w:val="00407770"/>
    <w:rPr>
      <w:i/>
      <w:iCs/>
    </w:rPr>
  </w:style>
  <w:style w:type="character" w:styleId="HTMLCode">
    <w:name w:val="HTML Code"/>
    <w:uiPriority w:val="99"/>
    <w:semiHidden/>
    <w:unhideWhenUsed/>
    <w:rsid w:val="00407770"/>
    <w:rPr>
      <w:rFonts w:ascii="Courier New" w:eastAsia="Times New Roman" w:hAnsi="Courier New" w:cs="Courier New"/>
      <w:sz w:val="20"/>
      <w:szCs w:val="20"/>
    </w:rPr>
  </w:style>
  <w:style w:type="character" w:styleId="Hyperlink">
    <w:name w:val="Hyperlink"/>
    <w:unhideWhenUsed/>
    <w:rsid w:val="00407770"/>
    <w:rPr>
      <w:color w:val="0000FF"/>
      <w:u w:val="single"/>
    </w:rPr>
  </w:style>
  <w:style w:type="table" w:styleId="TableGrid">
    <w:name w:val="Table Grid"/>
    <w:basedOn w:val="TableNormal"/>
    <w:uiPriority w:val="39"/>
    <w:rsid w:val="00407770"/>
    <w:pPr>
      <w:spacing w:after="0" w:line="240" w:lineRule="auto"/>
    </w:pPr>
    <w:rPr>
      <w:rFonts w:ascii="Calibri" w:eastAsia="Calibri" w:hAnsi="Calibri"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7770"/>
    <w:rPr>
      <w:rFonts w:ascii="Tahoma" w:hAnsi="Tahoma" w:cs="Tahoma"/>
      <w:sz w:val="16"/>
      <w:szCs w:val="16"/>
    </w:rPr>
  </w:style>
  <w:style w:type="character" w:customStyle="1" w:styleId="BalloonTextChar">
    <w:name w:val="Balloon Text Char"/>
    <w:basedOn w:val="DefaultParagraphFont"/>
    <w:link w:val="BalloonText"/>
    <w:uiPriority w:val="99"/>
    <w:semiHidden/>
    <w:rsid w:val="00407770"/>
    <w:rPr>
      <w:rFonts w:ascii="Tahoma" w:eastAsia="Times New Roman" w:hAnsi="Tahoma" w:cs="Tahoma"/>
      <w:kern w:val="0"/>
      <w:sz w:val="16"/>
      <w:szCs w:val="16"/>
      <w:lang w:val="en-US" w:eastAsia="ar-SA"/>
      <w14:ligatures w14:val="none"/>
    </w:rPr>
  </w:style>
  <w:style w:type="character" w:styleId="UnresolvedMention">
    <w:name w:val="Unresolved Mention"/>
    <w:basedOn w:val="DefaultParagraphFont"/>
    <w:uiPriority w:val="99"/>
    <w:semiHidden/>
    <w:unhideWhenUsed/>
    <w:rsid w:val="00407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49098">
      <w:bodyDiv w:val="1"/>
      <w:marLeft w:val="0"/>
      <w:marRight w:val="0"/>
      <w:marTop w:val="0"/>
      <w:marBottom w:val="0"/>
      <w:divBdr>
        <w:top w:val="none" w:sz="0" w:space="0" w:color="auto"/>
        <w:left w:val="none" w:sz="0" w:space="0" w:color="auto"/>
        <w:bottom w:val="none" w:sz="0" w:space="0" w:color="auto"/>
        <w:right w:val="none" w:sz="0" w:space="0" w:color="auto"/>
      </w:divBdr>
    </w:div>
    <w:div w:id="157352004">
      <w:bodyDiv w:val="1"/>
      <w:marLeft w:val="0"/>
      <w:marRight w:val="0"/>
      <w:marTop w:val="0"/>
      <w:marBottom w:val="0"/>
      <w:divBdr>
        <w:top w:val="none" w:sz="0" w:space="0" w:color="auto"/>
        <w:left w:val="none" w:sz="0" w:space="0" w:color="auto"/>
        <w:bottom w:val="none" w:sz="0" w:space="0" w:color="auto"/>
        <w:right w:val="none" w:sz="0" w:space="0" w:color="auto"/>
      </w:divBdr>
    </w:div>
    <w:div w:id="177474006">
      <w:bodyDiv w:val="1"/>
      <w:marLeft w:val="0"/>
      <w:marRight w:val="0"/>
      <w:marTop w:val="0"/>
      <w:marBottom w:val="0"/>
      <w:divBdr>
        <w:top w:val="none" w:sz="0" w:space="0" w:color="auto"/>
        <w:left w:val="none" w:sz="0" w:space="0" w:color="auto"/>
        <w:bottom w:val="none" w:sz="0" w:space="0" w:color="auto"/>
        <w:right w:val="none" w:sz="0" w:space="0" w:color="auto"/>
      </w:divBdr>
    </w:div>
    <w:div w:id="482699164">
      <w:bodyDiv w:val="1"/>
      <w:marLeft w:val="0"/>
      <w:marRight w:val="0"/>
      <w:marTop w:val="0"/>
      <w:marBottom w:val="0"/>
      <w:divBdr>
        <w:top w:val="none" w:sz="0" w:space="0" w:color="auto"/>
        <w:left w:val="none" w:sz="0" w:space="0" w:color="auto"/>
        <w:bottom w:val="none" w:sz="0" w:space="0" w:color="auto"/>
        <w:right w:val="none" w:sz="0" w:space="0" w:color="auto"/>
      </w:divBdr>
    </w:div>
    <w:div w:id="642782945">
      <w:bodyDiv w:val="1"/>
      <w:marLeft w:val="0"/>
      <w:marRight w:val="0"/>
      <w:marTop w:val="0"/>
      <w:marBottom w:val="0"/>
      <w:divBdr>
        <w:top w:val="none" w:sz="0" w:space="0" w:color="auto"/>
        <w:left w:val="none" w:sz="0" w:space="0" w:color="auto"/>
        <w:bottom w:val="none" w:sz="0" w:space="0" w:color="auto"/>
        <w:right w:val="none" w:sz="0" w:space="0" w:color="auto"/>
      </w:divBdr>
    </w:div>
    <w:div w:id="1301181178">
      <w:bodyDiv w:val="1"/>
      <w:marLeft w:val="0"/>
      <w:marRight w:val="0"/>
      <w:marTop w:val="0"/>
      <w:marBottom w:val="0"/>
      <w:divBdr>
        <w:top w:val="none" w:sz="0" w:space="0" w:color="auto"/>
        <w:left w:val="none" w:sz="0" w:space="0" w:color="auto"/>
        <w:bottom w:val="none" w:sz="0" w:space="0" w:color="auto"/>
        <w:right w:val="none" w:sz="0" w:space="0" w:color="auto"/>
      </w:divBdr>
    </w:div>
    <w:div w:id="1322539754">
      <w:bodyDiv w:val="1"/>
      <w:marLeft w:val="0"/>
      <w:marRight w:val="0"/>
      <w:marTop w:val="0"/>
      <w:marBottom w:val="0"/>
      <w:divBdr>
        <w:top w:val="none" w:sz="0" w:space="0" w:color="auto"/>
        <w:left w:val="none" w:sz="0" w:space="0" w:color="auto"/>
        <w:bottom w:val="none" w:sz="0" w:space="0" w:color="auto"/>
        <w:right w:val="none" w:sz="0" w:space="0" w:color="auto"/>
      </w:divBdr>
    </w:div>
    <w:div w:id="1564213804">
      <w:bodyDiv w:val="1"/>
      <w:marLeft w:val="0"/>
      <w:marRight w:val="0"/>
      <w:marTop w:val="0"/>
      <w:marBottom w:val="0"/>
      <w:divBdr>
        <w:top w:val="none" w:sz="0" w:space="0" w:color="auto"/>
        <w:left w:val="none" w:sz="0" w:space="0" w:color="auto"/>
        <w:bottom w:val="none" w:sz="0" w:space="0" w:color="auto"/>
        <w:right w:val="none" w:sz="0" w:space="0" w:color="auto"/>
      </w:divBdr>
    </w:div>
    <w:div w:id="1785073647">
      <w:bodyDiv w:val="1"/>
      <w:marLeft w:val="0"/>
      <w:marRight w:val="0"/>
      <w:marTop w:val="0"/>
      <w:marBottom w:val="0"/>
      <w:divBdr>
        <w:top w:val="none" w:sz="0" w:space="0" w:color="auto"/>
        <w:left w:val="none" w:sz="0" w:space="0" w:color="auto"/>
        <w:bottom w:val="none" w:sz="0" w:space="0" w:color="auto"/>
        <w:right w:val="none" w:sz="0" w:space="0" w:color="auto"/>
      </w:divBdr>
    </w:div>
    <w:div w:id="1867253034">
      <w:bodyDiv w:val="1"/>
      <w:marLeft w:val="0"/>
      <w:marRight w:val="0"/>
      <w:marTop w:val="0"/>
      <w:marBottom w:val="0"/>
      <w:divBdr>
        <w:top w:val="none" w:sz="0" w:space="0" w:color="auto"/>
        <w:left w:val="none" w:sz="0" w:space="0" w:color="auto"/>
        <w:bottom w:val="none" w:sz="0" w:space="0" w:color="auto"/>
        <w:right w:val="none" w:sz="0" w:space="0" w:color="auto"/>
      </w:divBdr>
    </w:div>
    <w:div w:id="204120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legacy.reactjs.org/docs/getting-started.html" TargetMode="External"/><Relationship Id="rId47" Type="http://schemas.openxmlformats.org/officeDocument/2006/relationships/hyperlink" Target="https://www.cambridge.org/core/books/abs/librarianship/library-management-systems/D6462625F4FB3171037F1C69EBDBE4EB"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github.com/topics/library-management-syst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Library_managemen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docs.oracle.com/javase/8/docs/api/" TargetMode="External"/><Relationship Id="rId48" Type="http://schemas.openxmlformats.org/officeDocument/2006/relationships/hyperlink" Target="https://www.javatpoint.com/library-management-system-in-java-swin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geeksforgeeks.org/library-management-system/" TargetMode="External"/><Relationship Id="rId20" Type="http://schemas.openxmlformats.org/officeDocument/2006/relationships/image" Target="media/image13.png"/><Relationship Id="rId41" Type="http://schemas.openxmlformats.org/officeDocument/2006/relationships/hyperlink" Target="https://docs.spring.io/spring-boot/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A1041-6510-446E-8F76-BCCB27B10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25</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kalekar</dc:creator>
  <cp:keywords/>
  <dc:description/>
  <cp:lastModifiedBy>tejaswini kalekar</cp:lastModifiedBy>
  <cp:revision>8</cp:revision>
  <dcterms:created xsi:type="dcterms:W3CDTF">2024-08-13T15:26:00Z</dcterms:created>
  <dcterms:modified xsi:type="dcterms:W3CDTF">2024-08-16T06:55:00Z</dcterms:modified>
</cp:coreProperties>
</file>